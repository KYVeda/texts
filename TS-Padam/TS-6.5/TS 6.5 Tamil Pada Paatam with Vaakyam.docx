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3205C" w14:textId="77777777" w:rsidR="003B25BE" w:rsidRPr="00CA5161" w:rsidRDefault="003B25BE" w:rsidP="003B25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5D2D6580" w14:textId="77777777" w:rsidR="003B25BE" w:rsidRPr="00617522" w:rsidRDefault="003B25BE" w:rsidP="003B25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19BD7E9" w14:textId="77777777" w:rsidR="003B25BE" w:rsidRDefault="003B25BE" w:rsidP="003B25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42B6DB83" w14:textId="77777777" w:rsidR="003B25BE" w:rsidRDefault="003B25BE" w:rsidP="003B25B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C101092" w14:textId="77777777" w:rsidR="003B25BE" w:rsidRDefault="003B25BE" w:rsidP="003B25B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F58A508" w14:textId="77777777" w:rsidR="003B25BE" w:rsidRDefault="003B25BE" w:rsidP="003B25B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6BFDE46" w14:textId="77777777" w:rsidR="003B25BE" w:rsidRDefault="003B25BE" w:rsidP="003B25BE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9BF1061" w14:textId="77777777" w:rsidR="003B25BE" w:rsidRDefault="003B25BE" w:rsidP="003B25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51E410C2" w14:textId="77777777" w:rsidR="003B25BE" w:rsidRPr="00CA5161" w:rsidRDefault="003B25BE" w:rsidP="003B25BE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3563D32B" w14:textId="77777777" w:rsidR="003B25BE" w:rsidRPr="005C6812" w:rsidRDefault="003B25BE" w:rsidP="003B25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ஷஷ்ட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ம்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பஞ்சம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51A8F9A7" w14:textId="77777777" w:rsidR="003B25BE" w:rsidRDefault="003B25BE" w:rsidP="003B25BE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5A7E5E1F" w14:textId="77777777" w:rsidR="003B25BE" w:rsidRPr="00143D53" w:rsidRDefault="003B25BE" w:rsidP="003B25BE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3CEDBF07" w14:textId="77777777" w:rsidR="003B25BE" w:rsidRPr="00143D53" w:rsidRDefault="003B25BE" w:rsidP="003B25BE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07C63B60" w14:textId="77777777" w:rsidR="003B25BE" w:rsidRPr="00F90B73" w:rsidRDefault="003B25BE" w:rsidP="003B25BE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54D127CD" w14:textId="77777777" w:rsidR="00F14962" w:rsidRPr="002F55B0" w:rsidRDefault="00F14962" w:rsidP="00F14962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76F0C6AD" w14:textId="77777777" w:rsidR="00F14962" w:rsidRPr="002F55B0" w:rsidRDefault="00F14962" w:rsidP="00F14962">
      <w:pPr>
        <w:rPr>
          <w:rFonts w:cs="Arial"/>
          <w:b/>
          <w:bCs/>
          <w:sz w:val="28"/>
          <w:szCs w:val="28"/>
          <w:lang w:bidi="ta-IN"/>
        </w:rPr>
      </w:pPr>
    </w:p>
    <w:p w14:paraId="7373C6A0" w14:textId="77777777" w:rsidR="003E2219" w:rsidRPr="002F55B0" w:rsidRDefault="003E2219" w:rsidP="003E2219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cs="Arial"/>
          <w:b/>
          <w:bCs/>
          <w:sz w:val="28"/>
          <w:szCs w:val="28"/>
          <w:lang w:bidi="ta-IN"/>
        </w:rPr>
        <w:t xml:space="preserve">2.0 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dated </w:t>
      </w:r>
      <w:r>
        <w:rPr>
          <w:rFonts w:cs="Arial"/>
          <w:b/>
          <w:bCs/>
          <w:sz w:val="28"/>
          <w:szCs w:val="28"/>
          <w:lang w:bidi="ta-IN"/>
        </w:rPr>
        <w:t>April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30, 2026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3B97D43F" w14:textId="77777777" w:rsidR="003E2219" w:rsidRPr="002F55B0" w:rsidRDefault="003E2219" w:rsidP="003E2219">
      <w:pPr>
        <w:rPr>
          <w:rFonts w:cs="Arial"/>
          <w:sz w:val="28"/>
          <w:szCs w:val="28"/>
          <w:lang w:bidi="ta-IN"/>
        </w:rPr>
      </w:pPr>
    </w:p>
    <w:p w14:paraId="4AB652EC" w14:textId="77777777" w:rsidR="003E2219" w:rsidRPr="002F55B0" w:rsidRDefault="003E2219" w:rsidP="003E2219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 xml:space="preserve">0 </w:t>
      </w:r>
      <w:r w:rsidRPr="002F55B0">
        <w:rPr>
          <w:rFonts w:cs="Arial"/>
          <w:sz w:val="28"/>
          <w:szCs w:val="28"/>
          <w:lang w:bidi="ta-IN"/>
        </w:rPr>
        <w:t xml:space="preserve">dated </w:t>
      </w:r>
      <w:r>
        <w:rPr>
          <w:rFonts w:cs="Arial"/>
          <w:sz w:val="28"/>
          <w:szCs w:val="28"/>
          <w:lang w:bidi="ta-IN"/>
        </w:rPr>
        <w:t xml:space="preserve">Sep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21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4F980000" w14:textId="77777777" w:rsidR="003E2219" w:rsidRPr="002F55B0" w:rsidRDefault="003E2219" w:rsidP="003E2219">
      <w:pPr>
        <w:ind w:left="360"/>
        <w:rPr>
          <w:rFonts w:cs="Arial"/>
          <w:sz w:val="28"/>
          <w:szCs w:val="28"/>
          <w:lang w:bidi="ta-IN"/>
        </w:rPr>
      </w:pPr>
    </w:p>
    <w:p w14:paraId="1544D8CB" w14:textId="77777777" w:rsidR="003E2219" w:rsidRDefault="003E2219" w:rsidP="003E2219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This version has been updated with the errors found and reported</w:t>
      </w:r>
      <w:r>
        <w:rPr>
          <w:rFonts w:cs="Arial"/>
          <w:sz w:val="28"/>
          <w:szCs w:val="28"/>
          <w:lang w:bidi="ta-IN"/>
        </w:rPr>
        <w:t xml:space="preserve"> </w:t>
      </w:r>
      <w:r w:rsidRPr="002F55B0">
        <w:rPr>
          <w:rFonts w:cs="Arial"/>
          <w:sz w:val="28"/>
          <w:szCs w:val="28"/>
          <w:lang w:bidi="ta-IN"/>
        </w:rPr>
        <w:t xml:space="preserve">till </w:t>
      </w:r>
      <w:r>
        <w:rPr>
          <w:rFonts w:cs="Arial"/>
          <w:sz w:val="28"/>
          <w:szCs w:val="28"/>
          <w:lang w:bidi="ta-IN"/>
        </w:rPr>
        <w:t>April 15, 2026.</w:t>
      </w:r>
    </w:p>
    <w:p w14:paraId="0D3DA097" w14:textId="77777777" w:rsidR="003E2219" w:rsidRPr="002F55B0" w:rsidRDefault="003E2219" w:rsidP="003E2219">
      <w:pPr>
        <w:pStyle w:val="NoSpacing"/>
        <w:rPr>
          <w:lang w:bidi="ta-IN"/>
        </w:rPr>
      </w:pPr>
    </w:p>
    <w:p w14:paraId="10468737" w14:textId="77777777" w:rsidR="003E2219" w:rsidRDefault="003E2219" w:rsidP="003E2219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2F55B0">
        <w:rPr>
          <w:rFonts w:cs="Arial"/>
          <w:sz w:val="28"/>
          <w:szCs w:val="28"/>
          <w:lang w:bidi="ta-IN"/>
        </w:rPr>
        <w:t>whereever</w:t>
      </w:r>
      <w:proofErr w:type="spellEnd"/>
      <w:r w:rsidRPr="002F55B0">
        <w:rPr>
          <w:rFonts w:cs="Arial"/>
          <w:sz w:val="28"/>
          <w:szCs w:val="28"/>
          <w:lang w:bidi="ta-IN"/>
        </w:rPr>
        <w:t xml:space="preserve"> applicable.</w:t>
      </w:r>
    </w:p>
    <w:p w14:paraId="7CBE11F5" w14:textId="77777777" w:rsidR="003E2219" w:rsidRDefault="003E2219" w:rsidP="003E2219">
      <w:pPr>
        <w:pStyle w:val="NoSpacing"/>
        <w:rPr>
          <w:lang w:bidi="ta-IN"/>
        </w:rPr>
      </w:pPr>
    </w:p>
    <w:p w14:paraId="22C3E110" w14:textId="77777777" w:rsidR="003E2219" w:rsidRDefault="003E2219" w:rsidP="003E2219">
      <w:pPr>
        <w:numPr>
          <w:ilvl w:val="0"/>
          <w:numId w:val="6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7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4F9DDC6F" w14:textId="77777777" w:rsidR="003E2219" w:rsidRPr="002F55B0" w:rsidRDefault="003E2219" w:rsidP="003E2219">
      <w:pPr>
        <w:ind w:left="360"/>
        <w:rPr>
          <w:rFonts w:cs="Arial"/>
          <w:sz w:val="28"/>
          <w:szCs w:val="28"/>
          <w:lang w:bidi="ta-IN"/>
        </w:rPr>
      </w:pPr>
    </w:p>
    <w:p w14:paraId="761E5BF2" w14:textId="77777777" w:rsidR="003E2219" w:rsidRPr="002F55B0" w:rsidRDefault="003E2219" w:rsidP="003E2219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5BA5A03" w14:textId="77777777" w:rsidR="003E2219" w:rsidRDefault="003E2219" w:rsidP="003E2219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591BEBBF" w14:textId="77777777" w:rsidR="003E2219" w:rsidRDefault="003E2219" w:rsidP="003E2219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1F2FE33E" w14:textId="77777777" w:rsidR="003E2219" w:rsidRPr="002F55B0" w:rsidRDefault="003E2219" w:rsidP="003E2219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3rd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269BEFAE" w14:textId="0B2D87BC" w:rsidR="00F14962" w:rsidRDefault="003E2219" w:rsidP="003E2219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>.</w:t>
      </w:r>
      <w:r>
        <w:rPr>
          <w:sz w:val="32"/>
          <w:szCs w:val="32"/>
        </w:rPr>
        <w:t>0</w:t>
      </w:r>
      <w:r w:rsidRPr="002F55B0">
        <w:rPr>
          <w:sz w:val="32"/>
          <w:szCs w:val="32"/>
        </w:rPr>
        <w:t xml:space="preserve"> dated </w:t>
      </w:r>
      <w:r>
        <w:rPr>
          <w:sz w:val="32"/>
          <w:szCs w:val="32"/>
        </w:rPr>
        <w:t>30</w:t>
      </w:r>
      <w:r w:rsidRPr="00753D5E"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Sep 2021</w:t>
      </w:r>
    </w:p>
    <w:p w14:paraId="4DC2F2AB" w14:textId="4AE47466" w:rsidR="00F14962" w:rsidRDefault="00F14962" w:rsidP="00F14962">
      <w:pPr>
        <w:ind w:left="720"/>
        <w:rPr>
          <w:sz w:val="32"/>
          <w:szCs w:val="32"/>
        </w:rPr>
      </w:pPr>
    </w:p>
    <w:p w14:paraId="39523DAE" w14:textId="231500C6" w:rsidR="00F14962" w:rsidRDefault="00F14962">
      <w:pPr>
        <w:rPr>
          <w:sz w:val="32"/>
          <w:szCs w:val="32"/>
        </w:rPr>
      </w:pPr>
      <w:r>
        <w:rPr>
          <w:sz w:val="32"/>
          <w:szCs w:val="32"/>
        </w:rPr>
        <w:br w:type="page"/>
      </w:r>
    </w:p>
    <w:p w14:paraId="5AE07E75" w14:textId="5D171459" w:rsidR="003B25BE" w:rsidRPr="00D356BA" w:rsidRDefault="003B25BE" w:rsidP="003B25BE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71602B43" w14:textId="77777777" w:rsidR="003B25BE" w:rsidRPr="00C42BEB" w:rsidRDefault="003B25BE" w:rsidP="003B25BE">
      <w:pPr>
        <w:jc w:val="center"/>
        <w:rPr>
          <w:sz w:val="32"/>
          <w:szCs w:val="32"/>
          <w:u w:val="single"/>
        </w:rPr>
      </w:pPr>
    </w:p>
    <w:p w14:paraId="1168A49A" w14:textId="77777777" w:rsidR="00D44B73" w:rsidRPr="00D44B73" w:rsidRDefault="003B25BE">
      <w:pPr>
        <w:pStyle w:val="TOC1"/>
        <w:tabs>
          <w:tab w:val="left" w:pos="44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r w:rsidRPr="00D44B73">
        <w:rPr>
          <w:rFonts w:ascii="Latha" w:hAnsi="Latha" w:cs="Latha"/>
          <w:sz w:val="32"/>
          <w:szCs w:val="32"/>
        </w:rPr>
        <w:fldChar w:fldCharType="begin"/>
      </w:r>
      <w:r w:rsidRPr="00D44B73">
        <w:rPr>
          <w:rFonts w:ascii="Latha" w:hAnsi="Latha" w:cs="Latha"/>
          <w:sz w:val="32"/>
          <w:szCs w:val="32"/>
        </w:rPr>
        <w:instrText xml:space="preserve"> TOC \o "1-3" \h \z \u </w:instrText>
      </w:r>
      <w:r w:rsidRPr="00D44B73">
        <w:rPr>
          <w:rFonts w:ascii="Latha" w:hAnsi="Latha" w:cs="Latha"/>
          <w:sz w:val="32"/>
          <w:szCs w:val="32"/>
        </w:rPr>
        <w:fldChar w:fldCharType="separate"/>
      </w:r>
      <w:hyperlink w:anchor="_Toc489140482" w:history="1">
        <w:r w:rsidR="00D44B73" w:rsidRPr="00D44B73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</w:t>
        </w:r>
        <w:r w:rsidR="00D44B73" w:rsidRPr="00D44B73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க்</w:t>
        </w:r>
        <w:r w:rsidR="00D44B73" w:rsidRPr="00D44B73">
          <w:rPr>
            <w:rStyle w:val="Hyperlink"/>
            <w:rFonts w:ascii="Latha" w:hAnsi="Latha" w:cs="Latha"/>
            <w:i/>
            <w:iCs/>
            <w:noProof/>
            <w:sz w:val="32"/>
            <w:szCs w:val="32"/>
            <w:cs/>
            <w:lang w:bidi="ta-IN"/>
          </w:rPr>
          <w:t>ரு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ஷ்ண</w:t>
        </w:r>
        <w:r w:rsidR="00D44B73" w:rsidRPr="00D44B73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யஜுர்வேதீ</w:t>
        </w:r>
        <w:r w:rsidR="00D44B73" w:rsidRPr="00D44B73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ய</w:t>
        </w:r>
        <w:r w:rsidR="00D44B73" w:rsidRPr="00D44B73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தைத்திரீய</w:t>
        </w:r>
        <w:r w:rsidR="00D44B73" w:rsidRPr="00D44B73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ஸம்ஹிதாயாம்</w:t>
        </w:r>
        <w:r w:rsidR="00D44B73" w:rsidRPr="00D44B73">
          <w:rPr>
            <w:rStyle w:val="Hyperlink"/>
            <w:rFonts w:ascii="Mangal" w:hAnsi="Mangal" w:cs="Latha"/>
            <w:noProof/>
            <w:sz w:val="32"/>
            <w:szCs w:val="32"/>
            <w:cs/>
            <w:lang w:bidi="ta-IN"/>
          </w:rPr>
          <w:t xml:space="preserve">  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பத</w:t>
        </w:r>
        <w:r w:rsidR="00D44B73" w:rsidRPr="00D44B73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D44B73" w:rsidRPr="00D44B73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பாடே</w:t>
        </w:r>
        <w:r w:rsidR="00D44B73" w:rsidRPr="00D44B73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D44B73" w:rsidRPr="00D44B73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="00D44B73" w:rsidRPr="00D44B73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D44B73" w:rsidRPr="00D44B73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</w:t>
        </w:r>
        <w:r w:rsidR="00D44B73" w:rsidRPr="00D44B73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="00D44B73"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ம்</w:t>
        </w:r>
        <w:r w:rsidR="00D44B73" w:rsidRPr="00D44B73">
          <w:rPr>
            <w:noProof/>
            <w:webHidden/>
            <w:sz w:val="32"/>
            <w:szCs w:val="32"/>
          </w:rPr>
          <w:tab/>
        </w:r>
        <w:r w:rsidR="00D44B73"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="00D44B73"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_Toc489140482 \h </w:instrText>
        </w:r>
        <w:r w:rsidR="00D44B73"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="00D44B73"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AE6D41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="00D44B73"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767F53C6" w14:textId="77777777" w:rsidR="00D44B73" w:rsidRPr="00D44B73" w:rsidRDefault="00D44B73">
      <w:pPr>
        <w:pStyle w:val="TOC2"/>
        <w:tabs>
          <w:tab w:val="left" w:pos="880"/>
          <w:tab w:val="right" w:leader="dot" w:pos="9926"/>
        </w:tabs>
        <w:rPr>
          <w:rFonts w:ascii="Calibri" w:eastAsia="Times New Roman" w:hAnsi="Calibri"/>
          <w:noProof/>
          <w:sz w:val="32"/>
          <w:szCs w:val="32"/>
          <w:lang w:bidi="hi-IN"/>
        </w:rPr>
      </w:pPr>
      <w:hyperlink w:anchor="_Toc489140483" w:history="1">
        <w:r w:rsidRPr="00D44B73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6.5</w:t>
        </w:r>
        <w:r w:rsidRPr="00D44B73">
          <w:rPr>
            <w:rFonts w:ascii="Calibri" w:eastAsia="Times New Roman" w:hAnsi="Calibri"/>
            <w:noProof/>
            <w:sz w:val="32"/>
            <w:szCs w:val="32"/>
            <w:lang w:bidi="hi-IN"/>
          </w:rPr>
          <w:tab/>
        </w:r>
        <w:r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ஷஷ்ட</w:t>
        </w:r>
        <w:r w:rsidRPr="00D44B73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2</w:t>
        </w:r>
        <w:r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காண்டே</w:t>
        </w:r>
        <w:r w:rsidRPr="00D44B73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D44B73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 </w:t>
        </w:r>
        <w:r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பஞ்சம</w:t>
        </w:r>
        <w:r w:rsidRPr="00D44B73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</w:t>
        </w:r>
        <w:r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ப்ரஶ்ன</w:t>
        </w:r>
        <w:r w:rsidRPr="00D44B73">
          <w:rPr>
            <w:rStyle w:val="Hyperlink"/>
            <w:rFonts w:cs="Latha"/>
            <w:noProof/>
            <w:sz w:val="32"/>
            <w:szCs w:val="32"/>
            <w:cs/>
            <w:lang w:bidi="ta-IN"/>
          </w:rPr>
          <w:t xml:space="preserve">: </w:t>
        </w:r>
        <w:r w:rsidRPr="00D44B73">
          <w:rPr>
            <w:rStyle w:val="Hyperlink"/>
            <w:noProof/>
            <w:sz w:val="32"/>
            <w:szCs w:val="32"/>
          </w:rPr>
          <w:t xml:space="preserve">-- </w:t>
        </w:r>
        <w:r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ஸோமமந்த்ரப்</w:t>
        </w:r>
        <w:r w:rsidRPr="00D44B73">
          <w:rPr>
            <w:rStyle w:val="Hyperlink"/>
            <w:rFonts w:cs="Latha"/>
            <w:noProof/>
            <w:position w:val="-12"/>
            <w:sz w:val="32"/>
            <w:szCs w:val="32"/>
            <w:cs/>
            <w:lang w:bidi="ta-IN"/>
          </w:rPr>
          <w:t>3</w:t>
        </w:r>
        <w:r w:rsidRPr="00D44B73">
          <w:rPr>
            <w:rStyle w:val="Hyperlink"/>
            <w:rFonts w:ascii="Latha" w:hAnsi="Latha" w:cs="Latha"/>
            <w:noProof/>
            <w:sz w:val="32"/>
            <w:szCs w:val="32"/>
            <w:cs/>
            <w:lang w:bidi="ta-IN"/>
          </w:rPr>
          <w:t>ராஹ்மணநிரூபணம்</w:t>
        </w:r>
        <w:r w:rsidRPr="00D44B73">
          <w:rPr>
            <w:noProof/>
            <w:webHidden/>
            <w:sz w:val="32"/>
            <w:szCs w:val="32"/>
          </w:rPr>
          <w:tab/>
        </w:r>
        <w:r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begin"/>
        </w:r>
        <w:r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instrText xml:space="preserve"> PAGEREF _Toc489140483 \h </w:instrText>
        </w:r>
        <w:r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</w:r>
        <w:r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separate"/>
        </w:r>
        <w:r w:rsidR="00AE6D41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t>4</w:t>
        </w:r>
        <w:r w:rsidRPr="00D44B73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</w:rPr>
          <w:fldChar w:fldCharType="end"/>
        </w:r>
      </w:hyperlink>
    </w:p>
    <w:p w14:paraId="0DBDDD1A" w14:textId="77777777" w:rsidR="00C85154" w:rsidRDefault="003B25BE" w:rsidP="003B25BE">
      <w:pPr>
        <w:rPr>
          <w:rFonts w:ascii="Latha" w:hAnsi="Latha" w:cs="Latha"/>
          <w:sz w:val="32"/>
          <w:szCs w:val="32"/>
        </w:rPr>
      </w:pPr>
      <w:r w:rsidRPr="00D44B73">
        <w:rPr>
          <w:rFonts w:ascii="Latha" w:hAnsi="Latha" w:cs="Latha"/>
          <w:sz w:val="32"/>
          <w:szCs w:val="32"/>
        </w:rPr>
        <w:fldChar w:fldCharType="end"/>
      </w:r>
    </w:p>
    <w:p w14:paraId="69A69FFE" w14:textId="7AE59D61" w:rsidR="00C85154" w:rsidRPr="00B13D11" w:rsidRDefault="00C85154" w:rsidP="009F28DB">
      <w:pPr>
        <w:ind w:left="720"/>
        <w:rPr>
          <w:rFonts w:cs="Arial"/>
        </w:rPr>
        <w:sectPr w:rsidR="00C85154" w:rsidRPr="00B13D11" w:rsidSect="00FB6B24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326"/>
        </w:sectPr>
      </w:pPr>
      <w:r>
        <w:rPr>
          <w:rFonts w:ascii="Latha" w:hAnsi="Latha" w:cs="Latha"/>
          <w:sz w:val="32"/>
          <w:szCs w:val="32"/>
        </w:rPr>
        <w:br w:type="page"/>
      </w:r>
    </w:p>
    <w:p w14:paraId="3854B761" w14:textId="77777777" w:rsidR="003B25BE" w:rsidRPr="00A71C0F" w:rsidRDefault="003B25BE" w:rsidP="003B25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lastRenderedPageBreak/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250BD17E" w14:textId="77777777" w:rsidR="003B25BE" w:rsidRPr="00D23E66" w:rsidRDefault="003B25BE" w:rsidP="00D23E66">
      <w:pPr>
        <w:pStyle w:val="Heading1"/>
        <w:rPr>
          <w:sz w:val="32"/>
          <w:szCs w:val="32"/>
          <w:u w:val="double"/>
        </w:rPr>
      </w:pPr>
      <w:bookmarkStart w:id="0" w:name="_Toc489140482"/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D23E66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D23E6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D23E66">
        <w:rPr>
          <w:position w:val="-12"/>
          <w:sz w:val="32"/>
          <w:szCs w:val="32"/>
          <w:u w:val="double"/>
          <w:cs/>
          <w:lang w:bidi="ta-IN"/>
        </w:rPr>
        <w:t>3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D23E6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D23E6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D23E66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D23E66">
        <w:rPr>
          <w:position w:val="-12"/>
          <w:sz w:val="32"/>
          <w:szCs w:val="32"/>
          <w:u w:val="double"/>
          <w:cs/>
          <w:lang w:bidi="ta-IN"/>
        </w:rPr>
        <w:t>3</w:t>
      </w:r>
      <w:r w:rsidRPr="00D23E66">
        <w:rPr>
          <w:sz w:val="32"/>
          <w:szCs w:val="32"/>
          <w:u w:val="double"/>
          <w:cs/>
          <w:lang w:bidi="ta-IN"/>
        </w:rPr>
        <w:t xml:space="preserve"> 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D23E66">
        <w:rPr>
          <w:position w:val="-12"/>
          <w:sz w:val="32"/>
          <w:szCs w:val="32"/>
          <w:u w:val="double"/>
          <w:cs/>
          <w:lang w:bidi="ta-IN"/>
        </w:rPr>
        <w:t>2</w:t>
      </w:r>
      <w:r w:rsidRPr="00D23E66">
        <w:rPr>
          <w:sz w:val="32"/>
          <w:szCs w:val="32"/>
          <w:u w:val="double"/>
          <w:cs/>
          <w:lang w:bidi="ta-IN"/>
        </w:rPr>
        <w:t xml:space="preserve"> 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ஷஷ்ட</w:t>
      </w:r>
      <w:r w:rsidRPr="00D23E66">
        <w:rPr>
          <w:position w:val="-12"/>
          <w:sz w:val="32"/>
          <w:szCs w:val="32"/>
          <w:u w:val="double"/>
          <w:cs/>
          <w:lang w:bidi="ta-IN"/>
        </w:rPr>
        <w:t>2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r w:rsidRPr="00D23E66">
        <w:rPr>
          <w:rFonts w:hint="cs"/>
          <w:sz w:val="32"/>
          <w:szCs w:val="32"/>
          <w:u w:val="double"/>
          <w:cs/>
          <w:lang w:bidi="ta-IN"/>
        </w:rPr>
        <w:t xml:space="preserve"> 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D23E66">
        <w:rPr>
          <w:position w:val="-12"/>
          <w:sz w:val="32"/>
          <w:szCs w:val="32"/>
          <w:u w:val="double"/>
          <w:cs/>
          <w:lang w:bidi="ta-IN"/>
        </w:rPr>
        <w:t>3</w:t>
      </w:r>
      <w:r w:rsidRPr="00D23E66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51708CAA" w14:textId="77777777" w:rsidR="003B25BE" w:rsidRDefault="003B25BE" w:rsidP="003B25BE"/>
    <w:p w14:paraId="65D130F2" w14:textId="77777777" w:rsidR="00D23E66" w:rsidRPr="00D23E66" w:rsidRDefault="00D23E66" w:rsidP="00D23E66">
      <w:pPr>
        <w:pStyle w:val="Heading2"/>
        <w:numPr>
          <w:ilvl w:val="1"/>
          <w:numId w:val="4"/>
        </w:numPr>
        <w:rPr>
          <w:szCs w:val="32"/>
          <w:u w:val="single"/>
        </w:rPr>
      </w:pPr>
      <w:bookmarkStart w:id="1" w:name="_Toc489140483"/>
      <w:r w:rsidRPr="00D23E66">
        <w:rPr>
          <w:rFonts w:ascii="Latha" w:hAnsi="Latha" w:cs="Latha" w:hint="cs"/>
          <w:szCs w:val="32"/>
          <w:u w:val="single"/>
          <w:cs/>
          <w:lang w:bidi="ta-IN"/>
        </w:rPr>
        <w:t>ஷஷ்ட</w:t>
      </w:r>
      <w:r w:rsidRPr="00D23E66">
        <w:rPr>
          <w:position w:val="-12"/>
          <w:szCs w:val="32"/>
          <w:u w:val="single"/>
          <w:cs/>
          <w:lang w:bidi="ta-IN"/>
        </w:rPr>
        <w:t>2</w:t>
      </w:r>
      <w:r w:rsidRPr="00D23E66">
        <w:rPr>
          <w:rFonts w:ascii="Latha" w:hAnsi="Latha" w:cs="Latha" w:hint="cs"/>
          <w:szCs w:val="32"/>
          <w:u w:val="single"/>
          <w:cs/>
          <w:lang w:bidi="ta-IN"/>
        </w:rPr>
        <w:t>காண்டே</w:t>
      </w:r>
      <w:r w:rsidRPr="00D23E66">
        <w:rPr>
          <w:position w:val="-12"/>
          <w:szCs w:val="32"/>
          <w:u w:val="single"/>
          <w:cs/>
          <w:lang w:bidi="ta-IN"/>
        </w:rPr>
        <w:t>3</w:t>
      </w:r>
      <w:r w:rsidRPr="00D23E66">
        <w:rPr>
          <w:szCs w:val="32"/>
          <w:u w:val="single"/>
          <w:cs/>
          <w:lang w:bidi="ta-IN"/>
        </w:rPr>
        <w:t xml:space="preserve"> </w:t>
      </w:r>
      <w:r w:rsidRPr="00D23E66">
        <w:rPr>
          <w:rFonts w:ascii="Latha" w:hAnsi="Latha" w:cs="Latha" w:hint="cs"/>
          <w:szCs w:val="32"/>
          <w:u w:val="single"/>
          <w:cs/>
          <w:lang w:bidi="ta-IN"/>
        </w:rPr>
        <w:t>பஞ்சம</w:t>
      </w:r>
      <w:r w:rsidRPr="00D23E66">
        <w:rPr>
          <w:szCs w:val="32"/>
          <w:u w:val="single"/>
          <w:cs/>
          <w:lang w:bidi="ta-IN"/>
        </w:rPr>
        <w:t xml:space="preserve">: </w:t>
      </w:r>
      <w:r w:rsidRPr="00D23E66">
        <w:rPr>
          <w:rFonts w:ascii="Latha" w:hAnsi="Latha" w:cs="Latha" w:hint="cs"/>
          <w:szCs w:val="32"/>
          <w:u w:val="single"/>
          <w:cs/>
          <w:lang w:bidi="ta-IN"/>
        </w:rPr>
        <w:t>ப்ரஶ்ன</w:t>
      </w:r>
      <w:r w:rsidRPr="00D23E66">
        <w:rPr>
          <w:szCs w:val="32"/>
          <w:u w:val="single"/>
          <w:cs/>
          <w:lang w:bidi="ta-IN"/>
        </w:rPr>
        <w:t xml:space="preserve">: </w:t>
      </w:r>
      <w:r w:rsidRPr="00D23E66">
        <w:rPr>
          <w:szCs w:val="32"/>
          <w:u w:val="single"/>
        </w:rPr>
        <w:t xml:space="preserve">-- </w:t>
      </w:r>
      <w:r w:rsidRPr="00D23E66">
        <w:rPr>
          <w:rFonts w:ascii="Latha" w:hAnsi="Latha" w:cs="Latha" w:hint="cs"/>
          <w:szCs w:val="32"/>
          <w:u w:val="single"/>
          <w:cs/>
          <w:lang w:bidi="ta-IN"/>
        </w:rPr>
        <w:t>ஸோமமந்த்ரப்</w:t>
      </w:r>
      <w:r w:rsidRPr="00D23E66">
        <w:rPr>
          <w:position w:val="-12"/>
          <w:szCs w:val="32"/>
          <w:u w:val="single"/>
          <w:cs/>
          <w:lang w:bidi="ta-IN"/>
        </w:rPr>
        <w:t>3</w:t>
      </w:r>
      <w:r w:rsidRPr="00D23E66">
        <w:rPr>
          <w:rFonts w:ascii="Latha" w:hAnsi="Latha" w:cs="Latha" w:hint="cs"/>
          <w:szCs w:val="32"/>
          <w:u w:val="single"/>
          <w:cs/>
          <w:lang w:bidi="ta-IN"/>
        </w:rPr>
        <w:t>ராஹ்மண</w:t>
      </w:r>
      <w:r>
        <w:rPr>
          <w:rFonts w:ascii="Latha" w:hAnsi="Latha" w:cs="Latha" w:hint="cs"/>
          <w:szCs w:val="32"/>
          <w:u w:val="single"/>
          <w:cs/>
          <w:lang w:bidi="ta-IN"/>
        </w:rPr>
        <w:t>நி</w:t>
      </w:r>
      <w:r w:rsidRPr="00D23E66">
        <w:rPr>
          <w:rFonts w:ascii="Latha" w:hAnsi="Latha" w:cs="Latha" w:hint="cs"/>
          <w:szCs w:val="32"/>
          <w:u w:val="single"/>
          <w:cs/>
          <w:lang w:bidi="ta-IN"/>
        </w:rPr>
        <w:t>ரூபணம்</w:t>
      </w:r>
      <w:bookmarkEnd w:id="1"/>
    </w:p>
    <w:p w14:paraId="254F8FEE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78515308" w14:textId="62F6D2D2" w:rsidR="001F659B" w:rsidRPr="00165957" w:rsidRDefault="001F659B" w:rsidP="001F659B">
      <w:pPr>
        <w:ind w:right="-324"/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 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வஜ்ரா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து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ய</w:t>
      </w:r>
      <w:r w:rsidRPr="00A07221">
        <w:rPr>
          <w:rFonts w:ascii="BRH Tamil Tab Extra" w:hAnsi="BRH Tamil Tab Extra" w:cs="Latha"/>
          <w:b/>
          <w:sz w:val="36"/>
          <w:szCs w:val="28"/>
        </w:rPr>
        <w:t>†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07221">
        <w:rPr>
          <w:rFonts w:ascii="Latha" w:hAnsi="Latha" w:cs="Latha"/>
          <w:sz w:val="28"/>
          <w:szCs w:val="28"/>
          <w:lang w:bidi="ta-IN"/>
        </w:rPr>
        <w:t>-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பி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பே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7221">
        <w:rPr>
          <w:rFonts w:ascii="Latha" w:hAnsi="Latha" w:cs="Latha"/>
          <w:sz w:val="28"/>
          <w:szCs w:val="28"/>
          <w:cs/>
          <w:lang w:bidi="ta-IN"/>
        </w:rPr>
        <w:t xml:space="preserve"> ஸோ</w:t>
      </w:r>
      <w:r w:rsidRPr="00A07221">
        <w:rPr>
          <w:rFonts w:ascii="BRH Tamil Tab Extra" w:hAnsi="BRH Tamil Tab Extra" w:cs="Latha"/>
          <w:b/>
          <w:sz w:val="36"/>
          <w:szCs w:val="28"/>
        </w:rPr>
        <w:t>‡</w:t>
      </w:r>
      <w:r w:rsidR="00B80430" w:rsidRPr="00A0722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07221">
        <w:rPr>
          <w:rFonts w:ascii="BRH Devanagari Extra" w:hAnsi="BRH Devanagari Extra" w:cs="Latha"/>
          <w:b/>
          <w:sz w:val="36"/>
          <w:szCs w:val="28"/>
        </w:rPr>
        <w:t>Å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B80430" w:rsidRPr="00A07221">
        <w:rPr>
          <w:rFonts w:ascii="Latha" w:hAnsi="Latha" w:cs="Latha"/>
          <w:sz w:val="28"/>
          <w:szCs w:val="28"/>
          <w:lang w:bidi="ta-IN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ஹா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A07221">
        <w:rPr>
          <w:rFonts w:ascii="BRH Tamil Tab Extra" w:hAnsi="BRH Tamil Tab Extra" w:cs="Latha"/>
          <w:b/>
          <w:sz w:val="36"/>
          <w:szCs w:val="28"/>
        </w:rPr>
        <w:t>†</w:t>
      </w:r>
      <w:r w:rsidRPr="00A07221">
        <w:rPr>
          <w:rFonts w:ascii="Latha" w:hAnsi="Latha" w:cs="Latha"/>
          <w:sz w:val="28"/>
          <w:szCs w:val="28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வீ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B84F6C" w:rsidRPr="00A07221">
        <w:rPr>
          <w:rFonts w:ascii="BRH Tamil Tab Extra" w:hAnsi="BRH Tamil Tab Extra" w:cs="Latha"/>
          <w:b/>
          <w:sz w:val="36"/>
          <w:szCs w:val="28"/>
        </w:rPr>
        <w:t>†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ந் தத் தே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Pr="00A07221">
        <w:rPr>
          <w:rFonts w:ascii="BRH Tamil Tab Extra" w:hAnsi="BRH Tamil Tab Extra" w:cs="Latha"/>
          <w:b/>
          <w:sz w:val="36"/>
          <w:szCs w:val="28"/>
        </w:rPr>
        <w:t>‡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A07221">
        <w:rPr>
          <w:rFonts w:ascii="BRH Tamil Tab Extra" w:hAnsi="BRH Tamil Tab Extra" w:cs="Latha"/>
          <w:b/>
          <w:sz w:val="36"/>
          <w:szCs w:val="28"/>
        </w:rPr>
        <w:t>†</w:t>
      </w:r>
      <w:r w:rsidRPr="00A07221">
        <w:rPr>
          <w:rFonts w:ascii="Latha" w:hAnsi="Latha" w:cs="Latha"/>
          <w:sz w:val="28"/>
          <w:szCs w:val="28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உ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ய</w:t>
      </w:r>
      <w:r w:rsidRPr="00A07221">
        <w:rPr>
          <w:rFonts w:ascii="BRH Tamil Tab Extra" w:hAnsi="BRH Tamil Tab Extra" w:cs="Latha"/>
          <w:b/>
          <w:sz w:val="36"/>
          <w:szCs w:val="28"/>
        </w:rPr>
        <w:t>†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ம் ப்ராய</w:t>
      </w:r>
      <w:r w:rsidRPr="00A07221">
        <w:rPr>
          <w:rFonts w:ascii="BRH Tamil Tab Extra" w:hAnsi="BRH Tamil Tab Extra" w:cs="Latha"/>
          <w:b/>
          <w:sz w:val="36"/>
          <w:szCs w:val="28"/>
        </w:rPr>
        <w:t>†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Pr="00A07221">
        <w:rPr>
          <w:rFonts w:ascii="BRH Tamil Tab Extra" w:hAnsi="BRH Tamil Tab Extra" w:cs="Latha"/>
          <w:b/>
          <w:sz w:val="36"/>
          <w:szCs w:val="28"/>
        </w:rPr>
        <w:t>‡</w:t>
      </w:r>
      <w:r w:rsidRPr="00A07221">
        <w:rPr>
          <w:rFonts w:ascii="Latha" w:hAnsi="Latha" w:cs="Latha"/>
          <w:sz w:val="28"/>
          <w:szCs w:val="28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வி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A07221">
        <w:rPr>
          <w:rFonts w:ascii="BRH Tamil Tab Extra" w:hAnsi="BRH Tamil Tab Extra" w:cs="Latha"/>
          <w:b/>
          <w:sz w:val="36"/>
          <w:szCs w:val="28"/>
        </w:rPr>
        <w:t>†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த்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07221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B80430" w:rsidRPr="00A07221">
        <w:rPr>
          <w:rFonts w:ascii="Latha" w:hAnsi="Latha" w:cs="Latha"/>
          <w:sz w:val="28"/>
          <w:szCs w:val="28"/>
          <w:lang w:bidi="ta-IN"/>
        </w:rPr>
        <w:br/>
      </w:r>
      <w:r w:rsidRPr="00A07221">
        <w:rPr>
          <w:rFonts w:ascii="Latha" w:hAnsi="Latha" w:cs="Latha"/>
          <w:sz w:val="28"/>
          <w:szCs w:val="28"/>
          <w:cs/>
          <w:lang w:bidi="ta-IN"/>
        </w:rPr>
        <w:t>ஸோ</w:t>
      </w:r>
      <w:r w:rsidRPr="00A07221">
        <w:rPr>
          <w:rFonts w:ascii="BRH Tamil Tab Extra" w:hAnsi="BRH Tamil Tab Extra" w:cs="Latha"/>
          <w:b/>
          <w:sz w:val="36"/>
          <w:szCs w:val="28"/>
        </w:rPr>
        <w:t>‡</w:t>
      </w:r>
      <w:r w:rsidR="00B80430" w:rsidRPr="00A07221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07221">
        <w:rPr>
          <w:rFonts w:ascii="BRH Devanagari Extra" w:hAnsi="BRH Devanagari Extra" w:cs="Latha"/>
          <w:b/>
          <w:sz w:val="36"/>
          <w:szCs w:val="28"/>
        </w:rPr>
        <w:t>Å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ப்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="00B84F6C"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 xml:space="preserve"> ப்ர ஹா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</w:rPr>
        <w:t xml:space="preserve"> 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A07221">
        <w:rPr>
          <w:rFonts w:ascii="BRH Tamil Tab Extra" w:hAnsi="BRH Tamil Tab Extra" w:cs="Latha"/>
          <w:b/>
          <w:sz w:val="36"/>
          <w:szCs w:val="28"/>
        </w:rPr>
        <w:t>…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த</w:t>
      </w:r>
      <w:r w:rsidRPr="00A0722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07221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A07221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62EB553D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வீ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 தத்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931DE66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92DD5B6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வஜ்ரா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த்யுத்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767AD7" w:rsidRPr="00057BAB">
        <w:rPr>
          <w:rFonts w:ascii="Latha" w:hAnsi="Latha" w:cs="Latha"/>
          <w:sz w:val="28"/>
          <w:szCs w:val="28"/>
          <w:cs/>
          <w:lang w:bidi="ta-IN"/>
        </w:rPr>
        <w:t>ஸ</w:t>
      </w:r>
      <w:r w:rsidRPr="00057BA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</w:rPr>
        <w:t>0)</w:t>
      </w:r>
    </w:p>
    <w:p w14:paraId="3E6C54E6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5D01D4B8" w14:textId="3202B60E" w:rsidR="001F659B" w:rsidRPr="006B53D3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B53D3">
        <w:rPr>
          <w:rFonts w:ascii="BRH Devanagari Extra" w:hAnsi="BRH Devanagari Extra" w:cs="Latha"/>
          <w:b/>
          <w:sz w:val="36"/>
          <w:szCs w:val="28"/>
        </w:rPr>
        <w:t>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ரன்வ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 ஜ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6B53D3">
        <w:rPr>
          <w:rFonts w:ascii="BRH Tamil Tab Extra" w:hAnsi="BRH Tamil Tab Extra" w:cs="Latha"/>
          <w:b/>
          <w:sz w:val="36"/>
          <w:szCs w:val="28"/>
        </w:rPr>
        <w:t>‡</w:t>
      </w:r>
      <w:r w:rsidR="00B80430" w:rsidRPr="006B53D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3D3">
        <w:rPr>
          <w:rFonts w:ascii="BRH Devanagari Extra" w:hAnsi="BRH Devanagari Extra" w:cs="Latha"/>
          <w:b/>
          <w:sz w:val="36"/>
          <w:szCs w:val="28"/>
        </w:rPr>
        <w:t>Å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ன்மா மே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ப்ர ஹா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ரஸ்தி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ம் மயி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ந் தத் தே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ப்ர தா</w:t>
      </w:r>
      <w:r w:rsidRPr="006B53D3">
        <w:rPr>
          <w:rFonts w:ascii="BRH Tamil Tab Extra" w:hAnsi="BRH Tamil Tab Extra" w:cs="Latha"/>
          <w:b/>
          <w:sz w:val="36"/>
          <w:szCs w:val="28"/>
        </w:rPr>
        <w:t>‡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</w:p>
    <w:p w14:paraId="2A4A7687" w14:textId="783871E9" w:rsidR="001F659B" w:rsidRPr="006B53D3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6B53D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உ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 ப்ராய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 தந் நிர்மா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யம் பூ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தம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ஹன்</w:t>
      </w:r>
      <w:r w:rsidR="00F91911">
        <w:rPr>
          <w:rFonts w:ascii="Latha" w:hAnsi="Latha" w:cs="Latha"/>
          <w:sz w:val="28"/>
          <w:szCs w:val="28"/>
          <w:lang w:bidi="ta-IN"/>
        </w:rPr>
        <w:t>.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5B1F12A" w14:textId="0A8B7668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6B53D3">
        <w:rPr>
          <w:rFonts w:ascii="Latha" w:hAnsi="Latha" w:cs="Latha"/>
          <w:sz w:val="28"/>
          <w:szCs w:val="28"/>
          <w:cs/>
          <w:lang w:bidi="ta-IN"/>
        </w:rPr>
        <w:t>ய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ஜ்ஞோ ஹி தஸ்ய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யா</w:t>
      </w:r>
      <w:r w:rsidR="00B80430" w:rsidRPr="006B53D3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167D7CC0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672796D5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D25559" w14:textId="77777777" w:rsidR="004B631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4212DB8" w14:textId="77777777" w:rsidR="004540BB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7E3C562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ஆஸீ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08181CC4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12F2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144EB7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461C8F35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வீ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வ்யஸ்ய 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 த்வா 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ஸ்வத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ஹி ஸ தம் ப்ராய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 தஸ்மை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50AEBE18" w14:textId="51EDB702" w:rsidR="001F659B" w:rsidRPr="006B53D3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விஷ்ணு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ஹீதி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ம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6B53D3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6B53D3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="006B53D3" w:rsidRPr="006B53D3"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53D3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த்ரிர்</w:t>
      </w:r>
      <w:r w:rsidRPr="006B53D3">
        <w:rPr>
          <w:rFonts w:ascii="Latha" w:hAnsi="Latha" w:cs="Latha"/>
          <w:b/>
          <w:bCs/>
          <w:sz w:val="32"/>
          <w:szCs w:val="32"/>
        </w:rPr>
        <w:t>.</w:t>
      </w:r>
      <w:r w:rsidR="00D20777"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ஹி ஸ தந் தஸ்மை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53D3">
        <w:rPr>
          <w:rFonts w:ascii="Latha" w:hAnsi="Latha" w:cs="Latha"/>
          <w:b/>
          <w:bCs/>
          <w:sz w:val="28"/>
          <w:szCs w:val="28"/>
        </w:rPr>
        <w:t>.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ஹவி</w:t>
      </w:r>
      <w:r w:rsidR="00D20777" w:rsidRPr="006B53D3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</w:p>
    <w:p w14:paraId="5ABF7064" w14:textId="05972D76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6B53D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புனர்</w:t>
      </w:r>
      <w:r w:rsidRPr="006B53D3">
        <w:rPr>
          <w:rFonts w:ascii="BRH Tamil Tab Extra" w:hAnsi="BRH Tamil Tab Extra" w:cs="Latha"/>
          <w:bCs/>
          <w:sz w:val="32"/>
          <w:szCs w:val="32"/>
        </w:rPr>
        <w:t>…</w:t>
      </w:r>
      <w:r w:rsidR="00D20777" w:rsidRPr="006B53D3">
        <w:rPr>
          <w:rFonts w:ascii="Latha" w:hAnsi="Latha" w:cs="Latha"/>
          <w:b/>
          <w:sz w:val="32"/>
          <w:szCs w:val="32"/>
        </w:rPr>
        <w:t>.</w:t>
      </w:r>
      <w:r w:rsidRPr="006B53D3">
        <w:rPr>
          <w:rFonts w:ascii="Latha" w:hAnsi="Latha" w:cs="Latha"/>
          <w:sz w:val="28"/>
          <w:szCs w:val="28"/>
        </w:rPr>
        <w:t xml:space="preserve">  </w:t>
      </w:r>
      <w:proofErr w:type="gramStart"/>
      <w:r w:rsidRPr="006B53D3">
        <w:rPr>
          <w:rFonts w:ascii="Latha" w:hAnsi="Latha" w:cs="Latha"/>
          <w:sz w:val="28"/>
          <w:szCs w:val="28"/>
        </w:rPr>
        <w:t>[ ]</w:t>
      </w:r>
      <w:proofErr w:type="gramEnd"/>
      <w:r w:rsidRPr="006B53D3">
        <w:rPr>
          <w:rFonts w:ascii="Latha" w:hAnsi="Latha" w:cs="Latha"/>
          <w:sz w:val="28"/>
          <w:szCs w:val="28"/>
        </w:rPr>
        <w:t xml:space="preserve">   </w:t>
      </w:r>
      <w:r w:rsidRPr="006B53D3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D4785B7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BE1B212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வ்யஸ்ய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ங்க்தே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ஸ்வதே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விஷ்ண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36A00">
        <w:rPr>
          <w:rFonts w:ascii="Latha" w:hAnsi="Latha" w:cs="Latha"/>
          <w:b/>
          <w:bCs/>
          <w:sz w:val="32"/>
          <w:szCs w:val="32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C79284A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.1.4</w:t>
      </w:r>
    </w:p>
    <w:p w14:paraId="2F0B913A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ஸ்மான்னிர்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 சக்ஷு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ரன்வே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9CF1896" w14:textId="5E6053DD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ஹவோ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ஹ்வீர்ஜா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53D3">
        <w:rPr>
          <w:rFonts w:ascii="Latha" w:hAnsi="Latha" w:cs="Latha"/>
          <w:sz w:val="28"/>
          <w:szCs w:val="28"/>
        </w:rPr>
        <w:t>-</w:t>
      </w:r>
      <w:r w:rsidR="00057BAB"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="00057BAB"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6B53D3">
        <w:rPr>
          <w:rFonts w:ascii="Latha" w:hAnsi="Latha" w:cs="Latha"/>
          <w:sz w:val="28"/>
          <w:szCs w:val="28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B53D3">
        <w:rPr>
          <w:rFonts w:ascii="BRH Devanagari Extra" w:hAnsi="BRH Devanagari Extra" w:cs="Latha"/>
          <w:b/>
          <w:sz w:val="36"/>
          <w:szCs w:val="28"/>
        </w:rPr>
        <w:t>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யஜ்ஞயஶ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6B53D3">
        <w:rPr>
          <w:rFonts w:ascii="BRH Tamil Tab Extra" w:hAnsi="BRH Tamil Tab Extra" w:cs="Latha"/>
          <w:b/>
          <w:sz w:val="36"/>
          <w:szCs w:val="28"/>
        </w:rPr>
        <w:t>‡</w:t>
      </w:r>
      <w:r w:rsidRPr="006B53D3">
        <w:rPr>
          <w:rFonts w:ascii="Latha" w:hAnsi="Latha" w:cs="Latha"/>
          <w:sz w:val="28"/>
          <w:szCs w:val="28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ர்பயேய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B53D3">
        <w:rPr>
          <w:rFonts w:ascii="BRH Devanagari Extra" w:hAnsi="BRH Devanagari Extra" w:cs="Latha"/>
          <w:b/>
          <w:sz w:val="36"/>
          <w:szCs w:val="28"/>
        </w:rPr>
        <w:t>ÅÅ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ச ஹவி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ர்</w:t>
      </w:r>
      <w:r w:rsidR="00057BAB"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="00057BAB"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நயே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48EF2D60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.1.4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AAC9185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ன்வாய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ஹ்வீ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057BAB">
        <w:rPr>
          <w:rFonts w:ascii="BRH Tamil Tab Extra" w:hAnsi="BRH Tamil Tab Extra" w:cs="Latha"/>
          <w:b/>
          <w:sz w:val="32"/>
          <w:szCs w:val="28"/>
        </w:rPr>
        <w:t>…</w:t>
      </w:r>
      <w:r w:rsidR="00057BAB" w:rsidRPr="00057BAB">
        <w:rPr>
          <w:rFonts w:ascii="Latha" w:hAnsi="Latha" w:cs="Latha"/>
          <w:sz w:val="28"/>
          <w:szCs w:val="28"/>
          <w:cs/>
          <w:lang w:bidi="ta-IN"/>
        </w:rPr>
        <w:t>த்</w:t>
      </w:r>
      <w:r w:rsidR="00057BAB" w:rsidRPr="00057B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BAB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57B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57BAB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</w:t>
      </w:r>
      <w:r w:rsidR="00057BAB"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057BAB" w:rsidRPr="00057B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57BAB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57BA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ஹவி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576664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u w:val="thick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.1.5</w:t>
      </w:r>
    </w:p>
    <w:p w14:paraId="59000AAE" w14:textId="77777777" w:rsidR="001F659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யஜ்ஞ யஶ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ர்பயேய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</w:p>
    <w:p w14:paraId="71A694D1" w14:textId="77777777" w:rsidR="001F659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ஹவிர்</w:t>
      </w:r>
      <w:r w:rsidR="007336B4"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7336B4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336B4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0179B">
        <w:rPr>
          <w:rFonts w:ascii="BRH Tamil Tab Extra" w:hAnsi="BRH Tamil Tab Extra" w:cs="Latha"/>
          <w:b/>
          <w:sz w:val="36"/>
          <w:szCs w:val="28"/>
        </w:rPr>
        <w:t>…</w:t>
      </w:r>
      <w:r w:rsidRPr="0070179B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னே திஷ்ட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ன்னவ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1EA80D70" w14:textId="2876DED3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ஸத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F91911">
        <w:rPr>
          <w:rFonts w:ascii="BRH Tamil Tab Extra" w:hAnsi="BRH Tamil Tab Extra" w:cs="Latha"/>
          <w:b/>
          <w:sz w:val="36"/>
          <w:szCs w:val="28"/>
        </w:rPr>
        <w:t>.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யஜ்ஞ யஶ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ர்பயேய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ஆ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நயேத்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ஜ்ஞயஶ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ஸே</w:t>
      </w:r>
      <w:r w:rsidR="003D07EB" w:rsidRPr="004B7658">
        <w:rPr>
          <w:rFonts w:ascii="Latha" w:hAnsi="Latha" w:cs="Latha"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ர்பயதி </w:t>
      </w:r>
      <w:r w:rsidR="00CA4863" w:rsidRPr="004B7658">
        <w:rPr>
          <w:rFonts w:ascii="Latha" w:hAnsi="Latha" w:cs="Latha"/>
          <w:sz w:val="28"/>
          <w:szCs w:val="28"/>
        </w:rPr>
        <w:t>||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301850BD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.1.5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DE2E57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79A4849C" w14:textId="77777777" w:rsidR="00E211E8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3780600A" w14:textId="77777777" w:rsidR="00AE6D41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E56E9A">
        <w:rPr>
          <w:rFonts w:ascii="Latha" w:hAnsi="Latha" w:cs="Latha"/>
          <w:sz w:val="28"/>
          <w:szCs w:val="28"/>
          <w:cs/>
          <w:lang w:bidi="ta-IN"/>
        </w:rPr>
        <w:t>ஸ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னே இதி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ஸத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52F133C7" w14:textId="77777777" w:rsidR="00E211E8" w:rsidRPr="000B2802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யதி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="00CA4863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ஸ்யான்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>|</w:t>
      </w:r>
      <w:r w:rsidR="00CA4863"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A5C3276" w14:textId="0BEBEF2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இதீ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E36B9">
        <w:rPr>
          <w:rFonts w:ascii="Latha" w:hAnsi="Latha" w:cs="Latha"/>
          <w:b/>
          <w:bCs/>
          <w:sz w:val="28"/>
          <w:szCs w:val="28"/>
        </w:rPr>
        <w:t>-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யமே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proofErr w:type="gramStart"/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proofErr w:type="gramEnd"/>
      <w:r w:rsidR="00294004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</w:rPr>
        <w:t>-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ர்னயே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6B9">
        <w:rPr>
          <w:rFonts w:ascii="Latha" w:hAnsi="Latha" w:cs="Latha"/>
          <w:b/>
          <w:bCs/>
          <w:sz w:val="28"/>
          <w:szCs w:val="28"/>
        </w:rPr>
        <w:t>-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த்ரய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5E36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E089231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79DD138D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ணாங்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முத்த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</w:p>
    <w:p w14:paraId="3143F971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FA5731">
        <w:rPr>
          <w:rFonts w:ascii="Latha" w:hAnsi="Latha" w:cs="Latha"/>
          <w:sz w:val="28"/>
          <w:szCs w:val="28"/>
          <w:cs/>
          <w:lang w:bidi="ta-IN"/>
        </w:rPr>
        <w:t>மூ</w:t>
      </w:r>
      <w:r w:rsidRPr="00FA5731">
        <w:rPr>
          <w:rFonts w:ascii="BRH Tamil Tab Extra" w:hAnsi="BRH Tamil Tab Extra" w:cs="Latha"/>
          <w:b/>
          <w:sz w:val="36"/>
          <w:szCs w:val="28"/>
        </w:rPr>
        <w:t>…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FA5731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FA5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A5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ன</w:t>
      </w:r>
      <w:r w:rsidRPr="00FA5731">
        <w:rPr>
          <w:rFonts w:ascii="BRH Tamil Tab Extra" w:hAnsi="BRH Tamil Tab Extra" w:cs="Latha"/>
          <w:b/>
          <w:sz w:val="36"/>
          <w:szCs w:val="28"/>
        </w:rPr>
        <w:t>†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ந் தி</w:t>
      </w:r>
      <w:r w:rsidRPr="00FA5731">
        <w:rPr>
          <w:rFonts w:ascii="BRH Tamil Tab Extra" w:hAnsi="BRH Tamil Tab Extra" w:cs="Latha"/>
          <w:b/>
          <w:sz w:val="36"/>
          <w:szCs w:val="28"/>
        </w:rPr>
        <w:t>…</w:t>
      </w:r>
      <w:r w:rsidRPr="00FA5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வோ அ</w:t>
      </w:r>
      <w:r w:rsidRPr="00FA5731">
        <w:rPr>
          <w:rFonts w:ascii="BRH Tamil Tab Extra" w:hAnsi="BRH Tamil Tab Extra" w:cs="Latha"/>
          <w:b/>
          <w:sz w:val="36"/>
          <w:szCs w:val="28"/>
        </w:rPr>
        <w:t>†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ர</w:t>
      </w:r>
      <w:r w:rsidRPr="00FA5731">
        <w:rPr>
          <w:rFonts w:ascii="BRH Tamil Tab Extra" w:hAnsi="BRH Tamil Tab Extra" w:cs="Latha"/>
          <w:b/>
          <w:sz w:val="36"/>
          <w:szCs w:val="28"/>
        </w:rPr>
        <w:t>…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திம் ப்</w:t>
      </w:r>
      <w:r w:rsidRPr="00FA5731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A5731">
        <w:rPr>
          <w:rFonts w:ascii="BRH Tamil Tab Extra" w:hAnsi="BRH Tamil Tab Extra" w:cs="Latha"/>
          <w:b/>
          <w:sz w:val="36"/>
          <w:szCs w:val="28"/>
        </w:rPr>
        <w:t>†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A5731">
        <w:rPr>
          <w:rFonts w:ascii="BRH Tamil Tab Extra" w:hAnsi="BRH Tamil Tab Extra" w:cs="Latha"/>
          <w:b/>
          <w:sz w:val="36"/>
          <w:szCs w:val="28"/>
        </w:rPr>
        <w:t>…</w:t>
      </w:r>
      <w:r w:rsidRPr="00FA5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வ்யா இத்யா</w:t>
      </w:r>
      <w:r w:rsidRPr="00FA5731">
        <w:rPr>
          <w:rFonts w:ascii="BRH Tamil Tab Extra" w:hAnsi="BRH Tamil Tab Extra" w:cs="Latha"/>
          <w:b/>
          <w:sz w:val="36"/>
          <w:szCs w:val="28"/>
        </w:rPr>
        <w:t>†</w:t>
      </w:r>
      <w:r w:rsidRPr="00FA5731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E56E9A" w:rsidRPr="00FA5731">
        <w:rPr>
          <w:rFonts w:ascii="Latha" w:hAnsi="Latha" w:cs="Latha"/>
          <w:sz w:val="28"/>
          <w:szCs w:val="28"/>
          <w:lang w:bidi="ta-IN"/>
        </w:rPr>
        <w:br/>
      </w:r>
      <w:r w:rsidRPr="00FA5731">
        <w:rPr>
          <w:rFonts w:ascii="Latha" w:hAnsi="Latha" w:cs="Latha"/>
          <w:sz w:val="28"/>
          <w:szCs w:val="28"/>
          <w:cs/>
          <w:lang w:bidi="ta-IN"/>
        </w:rPr>
        <w:t>மூ</w:t>
      </w:r>
      <w:r w:rsidRPr="00FA5731">
        <w:rPr>
          <w:rFonts w:ascii="BRH Tamil Tab Extra" w:hAnsi="BRH Tamil Tab Extra" w:cs="Latha"/>
          <w:b/>
          <w:sz w:val="36"/>
          <w:szCs w:val="28"/>
        </w:rPr>
        <w:t>…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FA5731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FA5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A57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ன</w:t>
      </w:r>
      <w:r w:rsidRPr="00FA5731">
        <w:rPr>
          <w:rFonts w:ascii="BRH Tamil Tab Extra" w:hAnsi="BRH Tamil Tab Extra" w:cs="Latha"/>
          <w:b/>
          <w:sz w:val="36"/>
          <w:szCs w:val="28"/>
        </w:rPr>
        <w:t>†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A5731">
        <w:rPr>
          <w:rFonts w:ascii="BRH Tamil Tab Extra" w:hAnsi="BRH Tamil Tab Extra" w:cs="Latha"/>
          <w:b/>
          <w:sz w:val="36"/>
          <w:szCs w:val="28"/>
        </w:rPr>
        <w:t>…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FA5731">
        <w:rPr>
          <w:rFonts w:ascii="BRH Devanagari Extra" w:hAnsi="BRH Devanagari Extra" w:cs="Latha"/>
          <w:b/>
          <w:sz w:val="36"/>
          <w:szCs w:val="28"/>
        </w:rPr>
        <w:t>óè</w:t>
      </w:r>
      <w:r w:rsidRPr="00FA5731">
        <w:rPr>
          <w:rFonts w:ascii="BRH Tamil Tab Extra" w:hAnsi="BRH Tamil Tab Extra" w:cs="Latha"/>
          <w:b/>
          <w:sz w:val="36"/>
          <w:szCs w:val="28"/>
        </w:rPr>
        <w:t>†</w:t>
      </w:r>
      <w:r w:rsidRPr="00FA5731">
        <w:rPr>
          <w:rFonts w:ascii="Latha" w:hAnsi="Latha" w:cs="Latha"/>
          <w:sz w:val="28"/>
          <w:szCs w:val="28"/>
        </w:rPr>
        <w:t xml:space="preserve"> 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ஸமா</w:t>
      </w:r>
      <w:r w:rsidRPr="00FA5731">
        <w:rPr>
          <w:rFonts w:ascii="BRH Tamil Tab Extra" w:hAnsi="BRH Tamil Tab Extra" w:cs="Latha"/>
          <w:b/>
          <w:sz w:val="36"/>
          <w:szCs w:val="28"/>
        </w:rPr>
        <w:t>…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FA5731">
        <w:rPr>
          <w:rFonts w:ascii="BRH Tamil Tab Extra" w:hAnsi="BRH Tamil Tab Extra" w:cs="Latha"/>
          <w:b/>
          <w:sz w:val="36"/>
          <w:szCs w:val="28"/>
        </w:rPr>
        <w:t>‡</w:t>
      </w:r>
      <w:r w:rsidRPr="00FA5731">
        <w:rPr>
          <w:rFonts w:ascii="Latha" w:hAnsi="Latha" w:cs="Latha"/>
          <w:sz w:val="28"/>
          <w:szCs w:val="28"/>
          <w:cs/>
          <w:lang w:bidi="ta-IN"/>
        </w:rPr>
        <w:t>ங் கரோதி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7C52936" w14:textId="57F7B9B3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னிமித்யா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வைஶ்வான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4B7658">
        <w:rPr>
          <w:rFonts w:ascii="Latha" w:hAnsi="Latha" w:cs="Latha"/>
          <w:sz w:val="28"/>
          <w:szCs w:val="28"/>
          <w:cs/>
          <w:lang w:bidi="ta-IN"/>
        </w:rPr>
        <w:t>ஹி தே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B76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294004" w:rsidRPr="004B7658">
        <w:rPr>
          <w:rFonts w:ascii="BRH Tamil Tab Extra" w:hAnsi="BRH Tamil Tab Extra" w:cs="Latha"/>
          <w:b/>
          <w:sz w:val="36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வைஶ்வானரோ 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ணா அ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ச்சோ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</w:rPr>
        <w:br/>
      </w:r>
      <w:r w:rsidRPr="004B7658">
        <w:rPr>
          <w:rFonts w:ascii="Latha" w:hAnsi="Latha" w:cs="Latha"/>
          <w:sz w:val="28"/>
          <w:szCs w:val="28"/>
          <w:cs/>
          <w:lang w:bidi="ta-IN"/>
        </w:rPr>
        <w:t>சா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B7658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ன்யே 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="00875075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வஸ்தஸ்மா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-  [  ]  </w:t>
      </w:r>
      <w:r w:rsidRPr="00C2198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01CAC933" w14:textId="77777777" w:rsidR="004B6313" w:rsidRPr="00165957" w:rsidRDefault="004B6313" w:rsidP="001050C9">
      <w:pPr>
        <w:pStyle w:val="NoSpacing"/>
      </w:pPr>
    </w:p>
    <w:p w14:paraId="5B954F11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A071918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மமித்யு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திம்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56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ஆ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மூ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ஏ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ஏ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க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னிம்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வைஶ்வானர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ச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உ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ச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="00AE6D41">
        <w:rPr>
          <w:rFonts w:ascii="Latha" w:hAnsi="Latha" w:cs="Latha"/>
          <w:sz w:val="28"/>
          <w:szCs w:val="28"/>
        </w:rPr>
        <w:br/>
      </w:r>
      <w:r w:rsidRPr="00E56E9A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E56E9A">
        <w:rPr>
          <w:rFonts w:ascii="Latha" w:hAnsi="Latha" w:cs="Latha"/>
          <w:sz w:val="28"/>
          <w:szCs w:val="28"/>
        </w:rPr>
        <w:t>|</w:t>
      </w:r>
      <w:r w:rsidRPr="00E56E9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5A7700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22940734" w14:textId="2EA7B892" w:rsidR="001F659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E56E9A">
        <w:rPr>
          <w:rFonts w:ascii="Latha" w:hAnsi="Latha" w:cs="Latha"/>
          <w:sz w:val="28"/>
          <w:szCs w:val="28"/>
        </w:rPr>
        <w:t>-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யவா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ங் ப்ரா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ணோ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E56E9A">
        <w:rPr>
          <w:rFonts w:ascii="BRH Devanagari Extra" w:hAnsi="BRH Devanagari Extra" w:cs="Latha"/>
          <w:b/>
          <w:sz w:val="36"/>
          <w:szCs w:val="28"/>
        </w:rPr>
        <w:t>Å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ம் ப்ரா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முபோ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E56E9A">
        <w:rPr>
          <w:rFonts w:ascii="BRH Tamil Tab Extra" w:hAnsi="BRH Tamil Tab Extra" w:cs="Latha"/>
          <w:b/>
          <w:sz w:val="36"/>
          <w:szCs w:val="28"/>
        </w:rPr>
        <w:t>…-</w:t>
      </w:r>
      <w:r w:rsidRPr="006B53D3">
        <w:rPr>
          <w:rFonts w:ascii="BRH Devanagari Extra" w:hAnsi="BRH Devanagari Extra" w:cs="Latha"/>
          <w:b/>
          <w:sz w:val="36"/>
          <w:szCs w:val="28"/>
        </w:rPr>
        <w:t>Å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ன்யே க்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6B53D3">
        <w:rPr>
          <w:rFonts w:ascii="BRH Tamil Tab Extra" w:hAnsi="BRH Tamil Tab Extra" w:cs="Latha"/>
          <w:b/>
          <w:sz w:val="36"/>
          <w:szCs w:val="28"/>
        </w:rPr>
        <w:t>‡</w:t>
      </w:r>
      <w:r w:rsidRPr="006B53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6B53D3">
        <w:rPr>
          <w:rFonts w:ascii="Latha" w:hAnsi="Latha" w:cs="Latha"/>
          <w:sz w:val="28"/>
          <w:szCs w:val="28"/>
          <w:lang w:bidi="ta-IN"/>
        </w:rPr>
        <w:t xml:space="preserve"> </w:t>
      </w:r>
      <w:r w:rsidRPr="006B53D3">
        <w:rPr>
          <w:rFonts w:ascii="BRH Devanagari Extra" w:hAnsi="BRH Devanagari Extra" w:cs="Latha"/>
          <w:b/>
          <w:sz w:val="36"/>
          <w:szCs w:val="28"/>
        </w:rPr>
        <w:t>Å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போப்தே 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</w:t>
      </w:r>
      <w:r w:rsidR="00BD16F8" w:rsidRPr="006B53D3">
        <w:rPr>
          <w:rFonts w:ascii="Latha" w:hAnsi="Latha" w:cs="Latha"/>
          <w:sz w:val="28"/>
          <w:szCs w:val="28"/>
          <w:lang w:bidi="ta-IN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ஸ்தஸ்மா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</w:rPr>
        <w:t xml:space="preserve">-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னா</w:t>
      </w:r>
      <w:r w:rsidR="00BD16F8" w:rsidRPr="006B53D3">
        <w:rPr>
          <w:rFonts w:ascii="Latha" w:hAnsi="Latha" w:cs="Latha"/>
          <w:sz w:val="28"/>
          <w:szCs w:val="28"/>
          <w:lang w:bidi="ta-IN"/>
        </w:rPr>
        <w:t xml:space="preserve"> </w:t>
      </w:r>
      <w:bookmarkStart w:id="2" w:name="_Hlk75248592"/>
      <w:r w:rsidR="00BD16F8" w:rsidRPr="006B53D3">
        <w:rPr>
          <w:rFonts w:ascii="BRH Devanagari Extra" w:hAnsi="BRH Devanagari Extra" w:cs="Latha"/>
          <w:b/>
          <w:sz w:val="36"/>
          <w:szCs w:val="28"/>
        </w:rPr>
        <w:t>Å</w:t>
      </w:r>
      <w:bookmarkEnd w:id="2"/>
      <w:r w:rsidRPr="006B53D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B53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B53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ந்தி மா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BRH Devanagari Extra" w:hAnsi="BRH Devanagari Extra" w:cs="Latha"/>
          <w:b/>
          <w:sz w:val="36"/>
          <w:szCs w:val="28"/>
        </w:rPr>
        <w:t>óè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ஸேனா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அஸு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வீம்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ர்யாசி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proofErr w:type="gramStart"/>
      <w:r w:rsidRPr="00165957">
        <w:rPr>
          <w:rFonts w:ascii="Latha" w:hAnsi="Latha" w:cs="Latha"/>
          <w:sz w:val="28"/>
          <w:szCs w:val="28"/>
          <w:cs/>
          <w:lang w:bidi="ta-IN"/>
        </w:rPr>
        <w:t>கீர்</w:t>
      </w:r>
      <w:r w:rsidRPr="00165957">
        <w:rPr>
          <w:rFonts w:ascii="Latha" w:hAnsi="Latha" w:cs="Latha"/>
          <w:sz w:val="28"/>
          <w:szCs w:val="28"/>
        </w:rPr>
        <w:t>.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</w:t>
      </w:r>
      <w:proofErr w:type="gramEnd"/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தாந்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</w:p>
    <w:p w14:paraId="23E52551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வேணா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த்தர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ஆ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 ஹோதா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ஸே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த்மன்னே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28D55C95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C4D96E6" w14:textId="77030453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911D1E">
        <w:rPr>
          <w:rFonts w:ascii="Latha" w:hAnsi="Latha" w:cs="Latha"/>
          <w:sz w:val="28"/>
          <w:szCs w:val="28"/>
          <w:cs/>
          <w:lang w:bidi="ta-IN"/>
        </w:rPr>
        <w:t>அ</w:t>
      </w:r>
      <w:r w:rsidRPr="00911D1E">
        <w:rPr>
          <w:rFonts w:ascii="BRH Tamil Tab Extra" w:hAnsi="BRH Tamil Tab Extra" w:cs="Latha"/>
          <w:b/>
          <w:sz w:val="32"/>
          <w:szCs w:val="28"/>
        </w:rPr>
        <w:t>…</w:t>
      </w:r>
      <w:r w:rsidRPr="00911D1E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911D1E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911D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E312C" w:rsidRPr="00911D1E">
        <w:rPr>
          <w:rFonts w:ascii="Latha" w:hAnsi="Latha" w:cs="Latha" w:hint="cs"/>
          <w:sz w:val="28"/>
          <w:szCs w:val="28"/>
          <w:cs/>
          <w:lang w:bidi="ta-IN"/>
        </w:rPr>
        <w:t>தீ</w:t>
      </w:r>
      <w:r w:rsidRPr="00911D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11D1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1D1E">
        <w:rPr>
          <w:rFonts w:ascii="Latha" w:hAnsi="Latha" w:cs="Latha"/>
          <w:sz w:val="28"/>
          <w:szCs w:val="28"/>
        </w:rPr>
        <w:t xml:space="preserve">| </w:t>
      </w:r>
      <w:r w:rsidRPr="00911D1E">
        <w:rPr>
          <w:rFonts w:ascii="Latha" w:hAnsi="Latha" w:cs="Latha"/>
          <w:sz w:val="28"/>
          <w:szCs w:val="28"/>
          <w:cs/>
          <w:lang w:bidi="ta-IN"/>
        </w:rPr>
        <w:t>அவாங்</w:t>
      </w:r>
      <w:r w:rsidRPr="00911D1E">
        <w:rPr>
          <w:rFonts w:ascii="BRH Tamil Tab Extra" w:hAnsi="BRH Tamil Tab Extra" w:cs="Latha"/>
          <w:b/>
          <w:sz w:val="36"/>
          <w:szCs w:val="28"/>
        </w:rPr>
        <w:t>†</w:t>
      </w:r>
      <w:r w:rsidRPr="00911D1E">
        <w:rPr>
          <w:rFonts w:ascii="Latha" w:hAnsi="Latha" w:cs="Latha"/>
          <w:sz w:val="28"/>
          <w:szCs w:val="28"/>
        </w:rPr>
        <w:t xml:space="preserve"> | </w:t>
      </w:r>
      <w:r w:rsidRPr="00911D1E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11D1E">
        <w:rPr>
          <w:rFonts w:ascii="BRH Tamil Tab Extra" w:hAnsi="BRH Tamil Tab Extra" w:cs="Latha"/>
          <w:b/>
          <w:sz w:val="32"/>
          <w:szCs w:val="28"/>
        </w:rPr>
        <w:t>…</w:t>
      </w:r>
      <w:r w:rsidRPr="00911D1E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911D1E">
        <w:rPr>
          <w:rFonts w:ascii="BRH Tamil Tab Extra" w:hAnsi="BRH Tamil Tab Extra" w:cs="Latha"/>
          <w:b/>
          <w:sz w:val="36"/>
          <w:szCs w:val="28"/>
        </w:rPr>
        <w:t>†</w:t>
      </w:r>
      <w:r w:rsidRPr="00911D1E">
        <w:rPr>
          <w:rFonts w:ascii="Latha" w:hAnsi="Latha" w:cs="Latha"/>
          <w:sz w:val="28"/>
          <w:szCs w:val="28"/>
        </w:rPr>
        <w:t xml:space="preserve"> </w:t>
      </w:r>
      <w:r w:rsidRPr="00911D1E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911D1E">
        <w:rPr>
          <w:rFonts w:ascii="Latha" w:hAnsi="Latha" w:cs="Latha"/>
          <w:sz w:val="28"/>
          <w:szCs w:val="28"/>
        </w:rPr>
        <w:t xml:space="preserve">-- </w:t>
      </w:r>
      <w:r w:rsidRPr="00911D1E">
        <w:rPr>
          <w:rFonts w:ascii="Latha" w:hAnsi="Latha" w:cs="Latha"/>
          <w:sz w:val="28"/>
          <w:szCs w:val="28"/>
          <w:cs/>
          <w:lang w:bidi="ta-IN"/>
        </w:rPr>
        <w:t>அ</w:t>
      </w:r>
      <w:r w:rsidRPr="00911D1E">
        <w:rPr>
          <w:rFonts w:ascii="BRH Tamil Tab Extra" w:hAnsi="BRH Tamil Tab Extra" w:cs="Latha"/>
          <w:b/>
          <w:sz w:val="32"/>
          <w:szCs w:val="28"/>
        </w:rPr>
        <w:t>…</w:t>
      </w:r>
      <w:r w:rsidRPr="00911D1E">
        <w:rPr>
          <w:rFonts w:ascii="Latha" w:hAnsi="Latha" w:cs="Latha"/>
          <w:sz w:val="28"/>
          <w:szCs w:val="28"/>
          <w:cs/>
          <w:lang w:bidi="ta-IN"/>
        </w:rPr>
        <w:t>ன</w:t>
      </w:r>
      <w:r w:rsidRPr="00911D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11D1E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11D1E">
        <w:rPr>
          <w:rFonts w:ascii="Latha" w:hAnsi="Latha" w:cs="Latha"/>
          <w:sz w:val="28"/>
          <w:szCs w:val="28"/>
        </w:rPr>
        <w:t xml:space="preserve">| </w:t>
      </w:r>
      <w:r w:rsidRPr="00911D1E">
        <w:rPr>
          <w:rFonts w:ascii="Latha" w:hAnsi="Latha" w:cs="Latha"/>
          <w:sz w:val="28"/>
          <w:szCs w:val="28"/>
          <w:cs/>
          <w:lang w:bidi="ta-IN"/>
        </w:rPr>
        <w:t>அ</w:t>
      </w:r>
      <w:r w:rsidRPr="00911D1E">
        <w:rPr>
          <w:rFonts w:ascii="BRH Tamil Tab Extra" w:hAnsi="BRH Tamil Tab Extra" w:cs="Latha"/>
          <w:b/>
          <w:sz w:val="32"/>
          <w:szCs w:val="28"/>
        </w:rPr>
        <w:t>…</w:t>
      </w:r>
      <w:r w:rsidRPr="00911D1E">
        <w:rPr>
          <w:rFonts w:ascii="Latha" w:hAnsi="Latha" w:cs="Latha"/>
          <w:sz w:val="28"/>
          <w:szCs w:val="28"/>
          <w:cs/>
          <w:lang w:bidi="ta-IN"/>
        </w:rPr>
        <w:t>ன்யேஷா</w:t>
      </w:r>
      <w:r w:rsidRPr="00911D1E">
        <w:rPr>
          <w:rFonts w:ascii="BRH Tamil Tab Extra" w:hAnsi="BRH Tamil Tab Extra" w:cs="Latha"/>
          <w:b/>
          <w:sz w:val="36"/>
          <w:szCs w:val="28"/>
        </w:rPr>
        <w:t>‡</w:t>
      </w:r>
      <w:r w:rsidRPr="00911D1E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11D1E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ணானா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உபோ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இத்யுப</w:t>
      </w:r>
      <w:r w:rsidR="001050C9"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உ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போப்த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வீம்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ர்யாசி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கீர்</w:t>
      </w:r>
      <w:r w:rsidRPr="006F5C63">
        <w:rPr>
          <w:rFonts w:ascii="Latha" w:hAnsi="Latha" w:cs="Latha"/>
          <w:sz w:val="28"/>
          <w:szCs w:val="28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ஆசி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கீர்</w:t>
      </w:r>
      <w:r w:rsidRPr="006F5C63">
        <w:rPr>
          <w:rFonts w:ascii="Latha" w:hAnsi="Latha" w:cs="Latha"/>
          <w:sz w:val="28"/>
          <w:szCs w:val="28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ருவ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7A2B611" w14:textId="77777777" w:rsidR="00E211E8" w:rsidRPr="000B2802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 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2F9313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042A2522" w14:textId="7286ED26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யாயு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ஷோ பு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ங்க்தே ம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="00E56E9A"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ய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="002737D4" w:rsidRPr="006B53D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3D3">
        <w:rPr>
          <w:rFonts w:ascii="BRH Devanagari Extra" w:hAnsi="BRH Devanagari Extra" w:cs="Latha"/>
          <w:b/>
          <w:sz w:val="36"/>
          <w:szCs w:val="28"/>
        </w:rPr>
        <w:t>Å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ஹுர்</w:t>
      </w:r>
      <w:r w:rsidRPr="00E56E9A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ஷோ பு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ங்க்த </w:t>
      </w:r>
      <w:r w:rsidR="00E56E9A" w:rsidRPr="00E56E9A">
        <w:rPr>
          <w:rFonts w:ascii="Latha" w:hAnsi="Latha" w:cs="Latha"/>
          <w:sz w:val="28"/>
          <w:szCs w:val="28"/>
          <w:lang w:bidi="ta-IN"/>
        </w:rPr>
        <w:br/>
      </w:r>
      <w:r w:rsidRPr="006B53D3">
        <w:rPr>
          <w:rFonts w:ascii="Latha" w:hAnsi="Latha" w:cs="Latha"/>
          <w:sz w:val="28"/>
          <w:szCs w:val="28"/>
          <w:cs/>
          <w:lang w:bidi="ta-IN"/>
        </w:rPr>
        <w:t>உ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த்தரா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6B53D3">
        <w:rPr>
          <w:rFonts w:ascii="BRH Devanagari Extra" w:hAnsi="BRH Devanagari Extra" w:cs="Latha"/>
          <w:b/>
          <w:sz w:val="36"/>
          <w:szCs w:val="28"/>
        </w:rPr>
        <w:t>Å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ஹுருத்த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ஹ்யாயு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ங்க்தே வை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வ்யாம்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சி 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நயதி </w:t>
      </w:r>
    </w:p>
    <w:p w14:paraId="5FDF4C09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</w:rPr>
        <w:t>*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21679" w:rsidRPr="00E56E9A">
        <w:rPr>
          <w:rFonts w:ascii="Latha" w:hAnsi="Latha" w:cs="Latha"/>
          <w:sz w:val="28"/>
          <w:szCs w:val="28"/>
          <w:lang w:bidi="ta-IN"/>
        </w:rPr>
        <w:t>|</w:t>
      </w:r>
      <w:r w:rsidRPr="00E56E9A">
        <w:rPr>
          <w:rFonts w:ascii="Latha" w:hAnsi="Latha" w:cs="Latha"/>
          <w:sz w:val="28"/>
          <w:szCs w:val="28"/>
        </w:rPr>
        <w:t>|</w:t>
      </w:r>
      <w:r w:rsidRPr="001659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1474E870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405CB21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நீய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E56E9A">
        <w:rPr>
          <w:rFonts w:ascii="Latha" w:hAnsi="Latha" w:cs="Latha"/>
          <w:sz w:val="28"/>
          <w:szCs w:val="28"/>
        </w:rPr>
        <w:br/>
      </w:r>
      <w:r w:rsidRPr="00E56E9A">
        <w:rPr>
          <w:rFonts w:ascii="Latha" w:hAnsi="Latha" w:cs="Latha"/>
          <w:sz w:val="28"/>
          <w:szCs w:val="28"/>
          <w:cs/>
          <w:lang w:bidi="ta-IN"/>
        </w:rPr>
        <w:t>ம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>|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நீய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ஆ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="00E56E9A" w:rsidRPr="00E56E9A">
        <w:rPr>
          <w:rFonts w:ascii="Latha" w:hAnsi="Latha" w:cs="Latha"/>
          <w:sz w:val="28"/>
          <w:szCs w:val="28"/>
        </w:rPr>
        <w:br/>
      </w:r>
      <w:r w:rsidRPr="00E56E9A">
        <w:rPr>
          <w:rFonts w:ascii="Latha" w:hAnsi="Latha" w:cs="Latha"/>
          <w:sz w:val="28"/>
          <w:szCs w:val="28"/>
          <w:cs/>
          <w:lang w:bidi="ta-IN"/>
        </w:rPr>
        <w:t>ம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ஷ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உ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னீய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நீய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மேனேத்யு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E56E9A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ங்க்தே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வ்யாமிதி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வ்யாம்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சி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D4EA4E7" w14:textId="77777777" w:rsidR="006C134B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ஸ்யமா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னாயாம்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5D190BAE" w14:textId="77777777" w:rsidR="00E211E8" w:rsidRPr="000B2802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>|</w:t>
      </w:r>
      <w:r w:rsidR="00A21679"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E20348" w14:textId="77777777" w:rsidR="00E211E8" w:rsidRDefault="001F659B" w:rsidP="001F659B">
      <w:pPr>
        <w:rPr>
          <w:rFonts w:ascii="Lucida Handwriting" w:hAnsi="Lucida Handwriting" w:cs="Latha"/>
          <w:b/>
          <w:bCs/>
          <w:sz w:val="32"/>
          <w:szCs w:val="32"/>
        </w:rPr>
      </w:pPr>
      <w:r w:rsidRPr="00A52CF3">
        <w:rPr>
          <w:rFonts w:ascii="Latha" w:hAnsi="Latha" w:cs="Latha"/>
          <w:b/>
          <w:bCs/>
          <w:sz w:val="28"/>
          <w:szCs w:val="28"/>
        </w:rPr>
        <w:t>(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A5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வஸ்தஸ்மா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2CF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வ ய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ஜ்ஞஸ்யை </w:t>
      </w:r>
      <w:r w:rsidRPr="00A52CF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ன்ன ச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52CF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A52CF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52CF3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A2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DA4984F" w14:textId="77777777" w:rsidR="00AE6D41" w:rsidRDefault="00AE6D41" w:rsidP="001F659B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E73B62F" w14:textId="77777777" w:rsidR="00AE6D41" w:rsidRDefault="00AE6D41" w:rsidP="001F659B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38211EB6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69A40CD9" w14:textId="78D0C5C2" w:rsidR="001F659B" w:rsidRDefault="001F659B" w:rsidP="001F659B">
      <w:pPr>
        <w:rPr>
          <w:rFonts w:ascii="BRH Tamil Tab Extra" w:hAnsi="BRH Tamil Tab Extra" w:cs="Latha"/>
          <w:b/>
          <w:sz w:val="36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2737D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மன்யந்த மனு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2737D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யோபயி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6B53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ஷ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B53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ஹை</w:t>
      </w:r>
      <w:r w:rsidR="002737D4" w:rsidRPr="006B53D3">
        <w:rPr>
          <w:rFonts w:ascii="Latha" w:hAnsi="Latha" w:cs="Latha"/>
          <w:sz w:val="28"/>
          <w:szCs w:val="28"/>
          <w:lang w:bidi="ta-IN"/>
        </w:rPr>
        <w:t>-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ன்</w:t>
      </w:r>
      <w:r w:rsidR="00A21679"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="00A21679" w:rsidRPr="006B53D3">
        <w:rPr>
          <w:rFonts w:ascii="Latha" w:hAnsi="Latha" w:cs="Latha"/>
          <w:b/>
          <w:sz w:val="28"/>
          <w:szCs w:val="28"/>
        </w:rPr>
        <w:t>.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</w:p>
    <w:p w14:paraId="558DCDC7" w14:textId="77777777" w:rsidR="001F659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C1C292E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 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மௌ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ஹ்யேதே 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ஹோத்த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மௌ 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கோ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1F64940B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09024AA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4DB7036" w14:textId="77777777" w:rsidR="00EA6B25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ன்வாப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விஷ்ய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விஷ்யந்தி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B7658">
        <w:rPr>
          <w:rFonts w:ascii="BRH Devanagari Extra" w:hAnsi="BRH Devanagari Extra" w:cs="Latha"/>
          <w:b/>
          <w:sz w:val="36"/>
          <w:szCs w:val="28"/>
        </w:rPr>
        <w:t>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4B7658">
        <w:rPr>
          <w:rFonts w:ascii="Latha" w:hAnsi="Latha" w:cs="Latha"/>
          <w:sz w:val="28"/>
          <w:szCs w:val="28"/>
        </w:rPr>
        <w:t xml:space="preserve">--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யி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4B7658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ஹைரித்ய்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ஹை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 இத்ய்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A6B25" w:rsidRPr="004B7658">
        <w:rPr>
          <w:rFonts w:ascii="Latha" w:hAnsi="Latha" w:cs="Latha"/>
          <w:sz w:val="28"/>
          <w:szCs w:val="28"/>
          <w:cs/>
          <w:lang w:bidi="ta-IN"/>
        </w:rPr>
        <w:t>ஸ்</w:t>
      </w:r>
      <w:r w:rsidR="00EA6B25" w:rsidRPr="004B765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</w:rPr>
        <w:t xml:space="preserve">--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516CBB88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</w:t>
      </w:r>
      <w:r w:rsidR="00EA6B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B5C2A">
        <w:rPr>
          <w:rFonts w:ascii="BRH Devanagari Extra" w:hAnsi="BRH Devanagari Extra" w:cs="Latha"/>
          <w:b/>
          <w:sz w:val="36"/>
          <w:szCs w:val="28"/>
        </w:rPr>
        <w:t>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9B5C2A">
        <w:rPr>
          <w:rFonts w:ascii="BRH Devanagari Extra" w:hAnsi="BRH Devanagari Extra" w:cs="Latha"/>
          <w:b/>
          <w:sz w:val="36"/>
          <w:szCs w:val="28"/>
        </w:rPr>
        <w:t>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உ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மாவி</w:t>
      </w:r>
      <w:r w:rsidR="00D22EB4" w:rsidRPr="004B7658">
        <w:rPr>
          <w:rFonts w:ascii="Latha" w:hAnsi="Latha" w:cs="Latha" w:hint="cs"/>
          <w:sz w:val="28"/>
          <w:szCs w:val="28"/>
          <w:cs/>
          <w:lang w:bidi="ta-IN"/>
        </w:rPr>
        <w:t>த்</w:t>
      </w:r>
      <w:r w:rsidR="00D22EB4" w:rsidRPr="004B7658">
        <w:rPr>
          <w:rFonts w:ascii="Latha" w:hAnsi="Latha" w:cs="Latha"/>
          <w:sz w:val="28"/>
          <w:szCs w:val="28"/>
          <w:cs/>
          <w:lang w:bidi="ta-IN"/>
        </w:rPr>
        <w:t>யு</w:t>
      </w:r>
      <w:r w:rsidR="00D22EB4"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B7658">
        <w:rPr>
          <w:rFonts w:ascii="Latha" w:hAnsi="Latha" w:cs="Latha"/>
          <w:sz w:val="28"/>
          <w:szCs w:val="28"/>
        </w:rPr>
        <w:t xml:space="preserve">--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4B7658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வௌத்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வௌ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த்ரமித்ய்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632A2B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1E55A4B1" w14:textId="2FC4E3FA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ஹி 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முக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ப்ரேஷ்யேதி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ஷட் க்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தூனே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ணாத்ய்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ச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துஶ்சது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ஶூன் ப்ரீ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B53D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B53D3">
        <w:rPr>
          <w:rFonts w:ascii="Latha" w:hAnsi="Latha" w:cs="Latha"/>
          <w:b/>
          <w:bCs/>
          <w:sz w:val="28"/>
          <w:szCs w:val="28"/>
        </w:rPr>
        <w:t>.</w:t>
      </w:r>
      <w:r w:rsidR="002737D4" w:rsidRPr="006B53D3">
        <w:rPr>
          <w:rFonts w:ascii="Latha" w:hAnsi="Latha" w:cs="Latha"/>
          <w:b/>
          <w:bCs/>
          <w:i/>
          <w:iCs/>
          <w:sz w:val="28"/>
          <w:szCs w:val="28"/>
          <w:lang w:bidi="ta-IN"/>
        </w:rPr>
        <w:t xml:space="preserve"> </w:t>
      </w:r>
      <w:r w:rsidRPr="006B53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="002737D4" w:rsidRPr="006B53D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6B53D3">
        <w:rPr>
          <w:rFonts w:ascii="BRH Devanagari Extra" w:hAnsi="BRH Devanagari Extra" w:cs="Latha"/>
          <w:b/>
          <w:sz w:val="36"/>
          <w:szCs w:val="28"/>
        </w:rPr>
        <w:t>ÅÅ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B53D3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வ ப்ரீ</w:t>
      </w:r>
      <w:r w:rsidRPr="006B53D3">
        <w:rPr>
          <w:rFonts w:ascii="BRH Tamil Tab Extra" w:hAnsi="BRH Tamil Tab Extra" w:cs="Latha"/>
          <w:b/>
          <w:sz w:val="36"/>
          <w:szCs w:val="28"/>
        </w:rPr>
        <w:t>†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ணாத்ய்</w:t>
      </w:r>
      <w:r w:rsidRPr="006B53D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ப்ரேஷ்யேதி</w:t>
      </w:r>
      <w:r w:rsidRPr="006B53D3">
        <w:rPr>
          <w:rFonts w:ascii="BRH Tamil Tab Extra" w:hAnsi="BRH Tamil Tab Extra" w:cs="Latha"/>
          <w:b/>
          <w:sz w:val="36"/>
          <w:szCs w:val="28"/>
        </w:rPr>
        <w:t>…</w:t>
      </w:r>
      <w:r w:rsidRPr="006B53D3">
        <w:rPr>
          <w:rFonts w:ascii="Latha" w:hAnsi="Latha" w:cs="Latha"/>
          <w:sz w:val="28"/>
          <w:szCs w:val="28"/>
        </w:rPr>
        <w:t xml:space="preserve"> </w:t>
      </w:r>
      <w:r w:rsidRPr="006B53D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துஸ்தஸ்மா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569BD172" w14:textId="77777777" w:rsidR="001F659B" w:rsidRPr="00C2198F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தூனுப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2198F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2BEF6A1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3084DC3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ஷ்பாத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09C126C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0E7B983F" w14:textId="2D0564AA" w:rsidR="001F659B" w:rsidRPr="004B7658" w:rsidRDefault="001F659B" w:rsidP="001F659B">
      <w:pPr>
        <w:rPr>
          <w:rFonts w:ascii="Latha" w:hAnsi="Latha" w:cs="Latha"/>
          <w:sz w:val="28"/>
          <w:szCs w:val="28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58">
        <w:rPr>
          <w:rFonts w:ascii="Latha" w:hAnsi="Latha" w:cs="Latha"/>
          <w:b/>
          <w:bCs/>
          <w:sz w:val="32"/>
          <w:szCs w:val="32"/>
        </w:rPr>
        <w:t>.</w:t>
      </w:r>
      <w:r w:rsidR="00CB6036"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CB6036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ஶ்சது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ஶூனுப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ஜீவந்த்ய்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ப்ரேஷ்யேதி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ஷட் க்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ஆஹ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ர்துபி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</w:p>
    <w:p w14:paraId="368C68A7" w14:textId="7C8EBD40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ச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துர்த்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</w:t>
      </w:r>
      <w:r w:rsidR="00CB6036" w:rsidRPr="004B765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CB6036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lang w:bidi="ta-IN"/>
        </w:rPr>
        <w:br/>
      </w:r>
      <w:r w:rsidRPr="004B7658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7658">
        <w:rPr>
          <w:rFonts w:ascii="BRH Devanagari Extra" w:hAnsi="BRH Devanagari Extra" w:cs="Latha"/>
          <w:b/>
          <w:sz w:val="36"/>
          <w:szCs w:val="28"/>
        </w:rPr>
        <w:t>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குருதே ஸுவ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நான்யோ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="00CB6036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ன்யமனு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B6036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="00CB6036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ன்யம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னுப்ர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ர்துர்</w:t>
      </w:r>
      <w:r w:rsidRPr="004B7658">
        <w:rPr>
          <w:rFonts w:ascii="Latha" w:hAnsi="Latha" w:cs="Latha"/>
          <w:b/>
          <w:bCs/>
          <w:sz w:val="32"/>
          <w:szCs w:val="32"/>
        </w:rPr>
        <w:t>.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துமனு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யேத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ர்தவோ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மோஹு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ஸ்யு</w:t>
      </w:r>
      <w:r w:rsidR="00881E62"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881E62" w:rsidRPr="004B7658">
        <w:rPr>
          <w:rFonts w:ascii="Latha" w:hAnsi="Latha" w:cs="Latha"/>
          <w:sz w:val="28"/>
          <w:szCs w:val="28"/>
        </w:rPr>
        <w:t xml:space="preserve">- [ </w:t>
      </w:r>
      <w:r w:rsidRPr="004B7658">
        <w:rPr>
          <w:rFonts w:ascii="Latha" w:hAnsi="Latha" w:cs="Latha"/>
          <w:sz w:val="28"/>
          <w:szCs w:val="28"/>
        </w:rPr>
        <w:t xml:space="preserve">] </w:t>
      </w:r>
      <w:r w:rsidRPr="004B7658"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4397983F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B890F7" w14:textId="77777777" w:rsidR="00E211E8" w:rsidRDefault="00E211E8" w:rsidP="00E211E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ஷ்பத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ஜீ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ஸேது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யஜ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A0D43" w:rsidRPr="004B7658">
        <w:rPr>
          <w:rFonts w:ascii="Latha" w:hAnsi="Latha" w:cs="Latha"/>
          <w:sz w:val="28"/>
          <w:szCs w:val="28"/>
          <w:cs/>
          <w:lang w:bidi="ta-IN"/>
        </w:rPr>
        <w:t>ஸ்</w:t>
      </w:r>
      <w:r w:rsidR="004A0D43" w:rsidRPr="004B7658">
        <w:rPr>
          <w:rFonts w:ascii="Latha" w:hAnsi="Latha" w:cs="Latha" w:hint="cs"/>
          <w:sz w:val="28"/>
          <w:szCs w:val="28"/>
          <w:cs/>
          <w:lang w:bidi="ta-IN"/>
        </w:rPr>
        <w:t>யே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289E12AC" w14:textId="77777777" w:rsidR="00E211E8" w:rsidRDefault="00E211E8" w:rsidP="00E211E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533F1A23" w14:textId="77777777" w:rsidR="00E211E8" w:rsidRDefault="00E211E8" w:rsidP="00E211E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36DA9FC2" w14:textId="77777777" w:rsidR="00E211E8" w:rsidRPr="000B2802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மோஹு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712F20">
        <w:rPr>
          <w:rFonts w:ascii="Latha" w:hAnsi="Latha" w:cs="Latha" w:hint="cs"/>
          <w:sz w:val="28"/>
          <w:szCs w:val="28"/>
          <w:cs/>
          <w:lang w:bidi="ta-IN"/>
        </w:rPr>
        <w:t>ஸ்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2FB6A8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4D7F3B6C" w14:textId="47DC0D2C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B7658">
        <w:rPr>
          <w:rFonts w:ascii="Latha" w:hAnsi="Latha" w:cs="Latha"/>
          <w:sz w:val="28"/>
          <w:szCs w:val="28"/>
        </w:rPr>
        <w:t>-</w:t>
      </w:r>
      <w:r w:rsidR="00E56E9A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ணேன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CB6036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ம் ப்ரதிப்ரஸ்தா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தோத்த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ரேண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ஷண்மா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ஸோ 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ணேனைதி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ஷடு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B7658">
        <w:rPr>
          <w:rFonts w:ascii="Latha" w:hAnsi="Latha" w:cs="Latha"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ணோபயா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ஹீதோ</w:t>
      </w:r>
      <w:r w:rsidR="00CB6036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ஸி ஸ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ஸர்போ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ஹஸ்ப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ஹாஸ்தி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த்ரயோத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ஶோ மாஸ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="00FA5731">
        <w:rPr>
          <w:rFonts w:ascii="Latha" w:hAnsi="Latha" w:cs="Latha"/>
          <w:sz w:val="28"/>
          <w:szCs w:val="28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தத் ப்ரீ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ணாதி </w:t>
      </w:r>
      <w:r w:rsidRPr="00E56E9A">
        <w:rPr>
          <w:rFonts w:ascii="Latha" w:hAnsi="Latha" w:cs="Latha"/>
          <w:sz w:val="28"/>
          <w:szCs w:val="28"/>
        </w:rPr>
        <w:t>|</w:t>
      </w:r>
      <w:r w:rsidR="00A21679" w:rsidRPr="00E56E9A">
        <w:rPr>
          <w:rFonts w:ascii="Latha" w:hAnsi="Latha" w:cs="Latha"/>
          <w:sz w:val="28"/>
          <w:szCs w:val="28"/>
        </w:rPr>
        <w:t>|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251789C2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0CA40E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E56E9A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ஏ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ப்ரஸி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உத்த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ணேத்யுத்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ணேன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ணேத்யுத்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த்யாயேத்ய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>|</w:t>
      </w:r>
      <w:r w:rsidR="00A21679"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FE78FC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கோ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ஜீ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வந்தி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5E36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ஸ்யு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5E36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A3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B745BD3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49F3864B" w14:textId="77777777" w:rsidR="001F659B" w:rsidRDefault="001F659B" w:rsidP="001F659B">
      <w:pPr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 ஜ்யோதி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ஸுவ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கஸ்யா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யாத்யா ஓஜோ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தௌ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தௌ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 யதை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னோ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ஓஜ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க்ரோ 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>
        <w:rPr>
          <w:rFonts w:ascii="BRH Devanagari Extra" w:hAnsi="BRH Devanagari Extra" w:cs="Latha"/>
          <w:b/>
          <w:sz w:val="36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C2198F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1E73C084" w14:textId="77777777" w:rsidR="00FA5731" w:rsidRPr="00165957" w:rsidRDefault="00FA5731" w:rsidP="001F659B">
      <w:pPr>
        <w:ind w:right="-54"/>
        <w:rPr>
          <w:rFonts w:ascii="Latha" w:hAnsi="Latha" w:cs="Latha"/>
          <w:sz w:val="28"/>
          <w:szCs w:val="28"/>
        </w:rPr>
      </w:pPr>
    </w:p>
    <w:p w14:paraId="59AD568D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DE4DD1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 இத்ய்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ஐ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னமித்யை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ஓ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வித்யோ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தௌ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105C28AA" w14:textId="77777777" w:rsidR="004B631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 இதீ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ஐ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 இத்யை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ஓஜ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ஶுக்ர</w:t>
      </w:r>
      <w:r w:rsidRPr="006F5C63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3A90BE27" w14:textId="77777777" w:rsidR="00E56E9A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5DDBA114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ஶுக்ர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DBF5DF9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4184EDE7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த்யங்ஙுதே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ஸர்வ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மாம் ப்ரத்யுத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ஜாஸ்தேஜ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23A78598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க்ரோ 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ஜாஸ்வே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E73B53" w:rsidRPr="00E56E9A">
        <w:rPr>
          <w:rFonts w:ascii="Latha" w:hAnsi="Latha" w:cs="Latha"/>
          <w:sz w:val="28"/>
          <w:szCs w:val="28"/>
          <w:lang w:bidi="ta-IN"/>
        </w:rPr>
        <w:t>|</w:t>
      </w:r>
      <w:r w:rsidRPr="00E56E9A">
        <w:rPr>
          <w:rFonts w:ascii="Latha" w:hAnsi="Latha" w:cs="Latha"/>
          <w:sz w:val="28"/>
          <w:szCs w:val="28"/>
        </w:rPr>
        <w:t>|</w:t>
      </w:r>
      <w:r w:rsidRPr="001659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6CBCE76A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606CD7D" w14:textId="3AF3684E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4B7658">
        <w:rPr>
          <w:rFonts w:ascii="Latha" w:hAnsi="Latha" w:cs="Latha"/>
          <w:sz w:val="28"/>
          <w:szCs w:val="28"/>
        </w:rPr>
        <w:t xml:space="preserve">--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ஜா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0F334D" w:rsidRPr="004B7658">
        <w:rPr>
          <w:rFonts w:ascii="Latha" w:hAnsi="Latha" w:cs="Latha"/>
          <w:sz w:val="28"/>
          <w:szCs w:val="28"/>
          <w:cs/>
          <w:lang w:bidi="ta-IN"/>
        </w:rPr>
        <w:t>ங்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ஏ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ஶுக்ர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4B6313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4B6313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4B6313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ஶுக்ர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="004B6313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FA5731">
        <w:rPr>
          <w:rFonts w:ascii="Latha" w:hAnsi="Latha" w:cs="Latha"/>
          <w:sz w:val="28"/>
          <w:szCs w:val="28"/>
        </w:rPr>
        <w:t>|</w:t>
      </w:r>
      <w:r w:rsidR="00E73B53" w:rsidRPr="00FA5731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E05F12D" w14:textId="77777777" w:rsidR="00E211E8" w:rsidRDefault="001F659B" w:rsidP="001F659B">
      <w:pPr>
        <w:rPr>
          <w:rFonts w:ascii="Lucida Handwriting" w:hAnsi="Lucida Handwriting" w:cs="Latha"/>
          <w:b/>
          <w:bCs/>
          <w:sz w:val="32"/>
          <w:szCs w:val="32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ஸாவா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A4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5023119" w14:textId="77777777" w:rsidR="00AE6D41" w:rsidRDefault="00AE6D41" w:rsidP="001F659B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0227FB2" w14:textId="77777777" w:rsidR="00AE6D41" w:rsidRDefault="00AE6D41" w:rsidP="001F659B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7689B3FD" w14:textId="77777777" w:rsidR="00FA5731" w:rsidRDefault="00FA5731" w:rsidP="001F659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1BCAF982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54D2A8CC" w14:textId="5B2F3C53" w:rsidR="001F659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E56E9A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ரோ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ஸாம்</w:t>
      </w:r>
      <w:r w:rsidRPr="00E56E9A">
        <w:rPr>
          <w:rFonts w:ascii="BRH Devanagari Extra" w:hAnsi="BRH Devanagari Extra" w:cs="Latha"/>
          <w:b/>
          <w:sz w:val="36"/>
          <w:szCs w:val="28"/>
        </w:rPr>
        <w:t>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மா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னே வ்</w:t>
      </w:r>
      <w:r w:rsidRPr="00E56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ன்</w:t>
      </w:r>
      <w:r w:rsidR="00806970"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="00806970" w:rsidRPr="00E56E9A">
        <w:rPr>
          <w:rFonts w:ascii="Latha" w:hAnsi="Latha" w:cs="Latha"/>
          <w:b/>
          <w:sz w:val="28"/>
          <w:szCs w:val="28"/>
        </w:rPr>
        <w:t>.</w:t>
      </w:r>
      <w:r w:rsidRPr="00E56E9A">
        <w:rPr>
          <w:rFonts w:ascii="Latha" w:hAnsi="Latha" w:cs="Latha"/>
          <w:sz w:val="28"/>
          <w:szCs w:val="28"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யன்மா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னே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மருத்வ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தே 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மானஸ்ய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த்ரஞ் 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தவோ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-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முஹ்ய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0D176D" w:rsidRPr="004B765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துபா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</w:t>
      </w:r>
      <w:r w:rsidRPr="004B765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</w:p>
    <w:p w14:paraId="30A27945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வை ஸ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தூன் ப்ராஜா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641319C4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மருத்வ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ப்ரஜ்ஞா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4BD05BE7" w14:textId="77777777" w:rsidR="006C134B" w:rsidRDefault="006C134B" w:rsidP="00AE6D41">
      <w:pPr>
        <w:pStyle w:val="NoSpacing"/>
        <w:rPr>
          <w:lang w:bidi="ta-IN"/>
        </w:rPr>
      </w:pPr>
    </w:p>
    <w:p w14:paraId="136295BF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177848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ருத்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9B5C2A">
        <w:rPr>
          <w:rFonts w:ascii="BRH Devanagari Extra" w:hAnsi="BRH Devanagari Extra" w:cs="Latha"/>
          <w:b/>
          <w:sz w:val="36"/>
          <w:szCs w:val="28"/>
        </w:rPr>
        <w:t>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யே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ன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மா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வ்</w:t>
      </w:r>
      <w:r w:rsidRPr="00E56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ஹ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மா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ஸவ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ரு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வார்த்ர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</w:t>
      </w:r>
      <w:r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தீயான்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76E4F54" w14:textId="77777777" w:rsidR="00E211E8" w:rsidRPr="000B2802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வ்யாய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DE615F1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2EE4A2E2" w14:textId="4908A601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ஹ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ரதி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 ஸ்த்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</w:rPr>
        <w:t>*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BA5D58">
        <w:rPr>
          <w:rFonts w:ascii="BRH Devanagari Extra" w:hAnsi="BRH Devanagari Extra" w:cs="Latha"/>
          <w:b/>
          <w:sz w:val="36"/>
          <w:szCs w:val="28"/>
        </w:rPr>
        <w:t>ò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ஸ்கு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மோ ஜ்யா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வி</w:t>
      </w:r>
      <w:r w:rsidR="008A3A1E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ஜதி 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வி</w:t>
      </w:r>
      <w:r w:rsidR="00E56E9A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 த்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த்வா பரா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ம் பரா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வத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மக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ராத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 ஹரி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தோ</w:t>
      </w:r>
      <w:r w:rsidR="005C5139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னாத்ம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 தான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ஹ்ணீத</w:t>
      </w:r>
      <w:r w:rsidRPr="00165957">
        <w:rPr>
          <w:rFonts w:ascii="Latha" w:hAnsi="Latha" w:cs="Latha"/>
          <w:sz w:val="28"/>
          <w:szCs w:val="28"/>
        </w:rPr>
        <w:t xml:space="preserve">- [ ] </w:t>
      </w:r>
      <w:r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144973F9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0F2CFF4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ஜ்யா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இஷு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ஸ்</w:t>
      </w:r>
      <w:r w:rsidRPr="00E56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ஜ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வி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வி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மன்ய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ஹரி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தீயான்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209BD4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24070C34" w14:textId="34F13C14" w:rsidR="00E211E8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ணுதாபா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னந்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மானஸ்ய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யன்ம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ருத்வ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ணுதே</w:t>
      </w:r>
      <w:r w:rsidR="00272EB3">
        <w:rPr>
          <w:rFonts w:ascii="Latha" w:hAnsi="Latha" w:cs="Latha"/>
          <w:sz w:val="28"/>
          <w:szCs w:val="28"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272EB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</w:rPr>
        <w:t>*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னேந்த்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தந்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ருவன்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ஹான்</w:t>
      </w:r>
      <w:r w:rsidR="00272EB3" w:rsidRPr="004B7658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வா அ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பூ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72EB3" w:rsidRPr="004B765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யோ வ்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த்ரமவ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தீ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மஹேந்த்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தம் மா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ஹரத வ்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72EB3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142156">
        <w:rPr>
          <w:rFonts w:ascii="Latha" w:hAnsi="Latha" w:cs="Latha"/>
          <w:b/>
          <w:bCs/>
          <w:sz w:val="28"/>
          <w:szCs w:val="28"/>
        </w:rPr>
        <w:t>( 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யன்மா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தம்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ஜாஸ்வதி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ஶுக்ரபா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யஜமான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ரஸ்தேஜ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க்ரோ </w:t>
      </w: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யன்மா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மான </w:t>
      </w:r>
      <w:r w:rsidR="00C863A4">
        <w:rPr>
          <w:rFonts w:ascii="Latha" w:hAnsi="Latha" w:cs="Latha"/>
          <w:sz w:val="28"/>
          <w:szCs w:val="28"/>
          <w:cs/>
          <w:lang w:bidi="ta-IN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தேஜோ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E56E9A">
        <w:rPr>
          <w:rFonts w:ascii="Latha" w:hAnsi="Latha" w:cs="Latha"/>
          <w:sz w:val="28"/>
          <w:szCs w:val="28"/>
        </w:rPr>
        <w:t>|</w:t>
      </w:r>
      <w:r w:rsidR="00EC1D9D" w:rsidRPr="00E56E9A">
        <w:rPr>
          <w:rFonts w:ascii="Latha" w:hAnsi="Latha" w:cs="Latha"/>
          <w:sz w:val="28"/>
          <w:szCs w:val="28"/>
        </w:rPr>
        <w:t>|</w:t>
      </w:r>
      <w:r w:rsidRPr="001659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17 </w:t>
      </w:r>
    </w:p>
    <w:p w14:paraId="3D6BE7DB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FAA828A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7B5EDAFF" w14:textId="77777777" w:rsidR="004540BB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மானஸ்ய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6F5C63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மஹா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மஹேந்த்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மாஹா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5C63">
        <w:rPr>
          <w:rFonts w:ascii="Latha" w:hAnsi="Latha" w:cs="Latha"/>
          <w:sz w:val="28"/>
          <w:szCs w:val="28"/>
        </w:rPr>
        <w:t xml:space="preserve">( )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மாஹா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ரமித்யு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ன்யாஸு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01045403" w14:textId="77777777" w:rsidR="004540BB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1E17B5CF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ஶுக்ர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யஜமான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மாஹா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மாஹா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ஶுக்ர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மானே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>|</w:t>
      </w:r>
      <w:r w:rsidR="00EC1D9D"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EA67AF4" w14:textId="77777777" w:rsidR="001F659B" w:rsidRDefault="001F659B" w:rsidP="001F659B">
      <w:pPr>
        <w:rPr>
          <w:rFonts w:ascii="Lucida Handwriting" w:hAnsi="Lucida Handwriting" w:cs="Latha"/>
          <w:b/>
          <w:bCs/>
          <w:sz w:val="32"/>
          <w:szCs w:val="32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மேனா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ஹ்ணீத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5E36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A5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3C79CD3" w14:textId="77777777" w:rsidR="006C134B" w:rsidRDefault="006C134B" w:rsidP="002F5522">
      <w:pPr>
        <w:pStyle w:val="NoSpacing"/>
      </w:pPr>
    </w:p>
    <w:p w14:paraId="3BD812FF" w14:textId="77777777" w:rsidR="001F659B" w:rsidRPr="005E36B9" w:rsidRDefault="001F659B" w:rsidP="001F659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5E36B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6.1</w:t>
      </w:r>
    </w:p>
    <w:p w14:paraId="6B5D95A4" w14:textId="19B8134A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மா ஸா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="00E56E9A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ரஹ்மௌத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</w:t>
      </w:r>
      <w:r w:rsidR="00272EB3" w:rsidRPr="004B7658">
        <w:rPr>
          <w:rFonts w:ascii="Latha" w:hAnsi="Latha" w:cs="Latha"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பச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 தஸ்யா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உ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</w:t>
      </w:r>
      <w:r w:rsidR="002F5522" w:rsidRPr="004B7658">
        <w:rPr>
          <w:rFonts w:ascii="Latha" w:hAnsi="Latha" w:cs="Latha"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F5522" w:rsidRPr="004B765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ஸ்தத் ப்ராஶ்</w:t>
      </w:r>
      <w:r w:rsidR="002F5522" w:rsidRPr="004B7658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ஸா ரேதோ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ஜாயந்த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ஸா 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மபச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="002F5522" w:rsidRPr="004B76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ணான்ம 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ஜ்ஞத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ப்ராஶி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ஷ்யாமீ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தோ மே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ஸோ ஜனிஷ்யந்த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2F5522" w:rsidRPr="004B7658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4F045A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ஸா ரேதோ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2F5522" w:rsidRPr="004B765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ஜாயத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4B7658">
        <w:rPr>
          <w:rFonts w:ascii="BRH Devanagari Extra" w:hAnsi="BRH Devanagari Extra" w:cs="Latha"/>
          <w:b/>
          <w:sz w:val="36"/>
          <w:szCs w:val="28"/>
        </w:rPr>
        <w:t>ÅÅ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="00E56E9A" w:rsidRPr="004B7658">
        <w:rPr>
          <w:rFonts w:ascii="Latha" w:hAnsi="Latha" w:cs="Latha"/>
          <w:sz w:val="28"/>
          <w:szCs w:val="28"/>
        </w:rPr>
        <w:br/>
      </w:r>
      <w:r w:rsidRPr="004B7658">
        <w:rPr>
          <w:rFonts w:ascii="Latha" w:hAnsi="Latha" w:cs="Latha"/>
          <w:sz w:val="28"/>
          <w:szCs w:val="28"/>
          <w:cs/>
          <w:lang w:bidi="ta-IN"/>
        </w:rPr>
        <w:t>ஏ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Latha" w:hAnsi="Latha" w:cs="Latha"/>
          <w:sz w:val="28"/>
          <w:szCs w:val="28"/>
        </w:rPr>
        <w:t xml:space="preserve">-  [  ]  </w:t>
      </w:r>
      <w:r w:rsidRPr="004B7658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0042A460" w14:textId="77777777" w:rsidR="00AE6D41" w:rsidRDefault="00AE6D41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7A8AAA7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A78FDA" w14:textId="77777777" w:rsidR="00E211E8" w:rsidRDefault="00E211E8" w:rsidP="00E211E8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E56E9A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த்ரகா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பு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கா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யேப்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ஹ்மௌ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ஓ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03467579" w14:textId="62BC896F" w:rsidR="00E211E8" w:rsidRDefault="00E211E8" w:rsidP="00E211E8">
      <w:pPr>
        <w:spacing w:line="264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ஶேஷ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="00486249" w:rsidRPr="004B7658">
        <w:rPr>
          <w:rFonts w:ascii="Latha" w:hAnsi="Latha" w:cs="Latha"/>
          <w:sz w:val="28"/>
          <w:szCs w:val="28"/>
          <w:cs/>
          <w:lang w:bidi="ta-IN"/>
        </w:rPr>
        <w:t>ஆ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ஶ்</w:t>
      </w:r>
      <w:r w:rsidR="00867970" w:rsidRPr="004B7658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அ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1154F64" w14:textId="456EA222" w:rsidR="00E211E8" w:rsidRDefault="00E211E8" w:rsidP="00E211E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ஶேஷ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ஷ்யாமீதி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="00FA5731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வஸீ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="00486249" w:rsidRPr="004B7658">
        <w:rPr>
          <w:rFonts w:ascii="Latha" w:hAnsi="Latha" w:cs="Latha"/>
          <w:sz w:val="28"/>
          <w:szCs w:val="28"/>
          <w:cs/>
          <w:lang w:bidi="ta-IN"/>
        </w:rPr>
        <w:t>ஆ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ஶ்</w:t>
      </w:r>
      <w:r w:rsidR="00867970" w:rsidRPr="004B7658">
        <w:rPr>
          <w:rFonts w:ascii="Latha" w:hAnsi="Latha" w:cs="Latha" w:hint="cs"/>
          <w:sz w:val="28"/>
          <w:szCs w:val="28"/>
          <w:cs/>
          <w:lang w:bidi="ta-IN"/>
        </w:rPr>
        <w:t>ஞா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="00FA5731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FA5731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ண்ட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937E27" w14:textId="77777777" w:rsidR="001F659B" w:rsidRPr="005E36B9" w:rsidRDefault="001F659B" w:rsidP="001F659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5E36B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6.2</w:t>
      </w:r>
    </w:p>
    <w:p w14:paraId="5A5B924E" w14:textId="52C4F510" w:rsidR="00E211E8" w:rsidRDefault="001F659B" w:rsidP="001F659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மபச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 ம 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BRH Devanagari Extra" w:hAnsi="BRH Devanagari Extra" w:cs="Latha"/>
          <w:b/>
          <w:sz w:val="36"/>
          <w:szCs w:val="28"/>
        </w:rPr>
        <w:t>ò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ஸ்த்விதி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="00484C1C" w:rsidRPr="004B765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ருவ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 வர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7658">
        <w:rPr>
          <w:rFonts w:ascii="BRH Devanagari Extra" w:hAnsi="BRH Devanagari Extra" w:cs="Latha"/>
          <w:b/>
          <w:sz w:val="36"/>
          <w:szCs w:val="28"/>
        </w:rPr>
        <w:t>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ணாமஹை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யோ</w:t>
      </w:r>
      <w:r w:rsidR="00484C1C" w:rsidRPr="004B765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 ஏகோ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484C1C" w:rsidRPr="004B765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="00484C1C" w:rsidRPr="004B765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ஸ்ய ப்ர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56E9A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போ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ஜாயத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யன்ம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E56E9A">
        <w:rPr>
          <w:rFonts w:ascii="Latha" w:hAnsi="Latha" w:cs="Latha"/>
          <w:sz w:val="28"/>
          <w:szCs w:val="28"/>
          <w:cs/>
          <w:lang w:bidi="ta-IN"/>
        </w:rPr>
        <w:lastRenderedPageBreak/>
        <w:t>ஸ்தாஸ்வேக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ஏ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தோ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 யோ யஜ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 தே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E56E9A">
        <w:rPr>
          <w:rFonts w:ascii="BRH Tamil Tab Extra" w:hAnsi="BRH Tamil Tab Extra" w:cs="Latha"/>
          <w:b/>
          <w:sz w:val="36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போ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 ப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வதி தே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வாவை ய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ஜ்ஞா</w:t>
      </w:r>
      <w:r w:rsidR="00484C1C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484C1C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</w:rPr>
        <w:t xml:space="preserve">-  [  ]   </w:t>
      </w:r>
      <w:r w:rsidRPr="004B7658"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0608A902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487012" w14:textId="77777777" w:rsidR="00E211E8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வர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அ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</w:rPr>
        <w:t xml:space="preserve"> |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E56E9A">
        <w:rPr>
          <w:rFonts w:ascii="BRH Tamil Tab Extra" w:hAnsi="BRH Tamil Tab Extra" w:cs="Latha"/>
          <w:b/>
          <w:sz w:val="32"/>
          <w:szCs w:val="28"/>
        </w:rPr>
        <w:t>…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</w:rPr>
        <w:t xml:space="preserve">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E56E9A">
        <w:rPr>
          <w:rFonts w:ascii="Latha" w:hAnsi="Latha" w:cs="Latha"/>
          <w:sz w:val="28"/>
          <w:szCs w:val="28"/>
        </w:rPr>
        <w:t xml:space="preserve">-- 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ஜாயா</w:t>
      </w:r>
      <w:r w:rsidRPr="00E56E9A">
        <w:rPr>
          <w:rFonts w:ascii="BRH Tamil Tab Extra" w:hAnsi="BRH Tamil Tab Extra" w:cs="Latha"/>
          <w:b/>
          <w:sz w:val="36"/>
          <w:szCs w:val="28"/>
        </w:rPr>
        <w:t>‡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E56E9A">
        <w:rPr>
          <w:rFonts w:ascii="Latha" w:hAnsi="Latha" w:cs="Latha"/>
          <w:sz w:val="28"/>
          <w:szCs w:val="28"/>
        </w:rPr>
        <w:t xml:space="preserve">| </w:t>
      </w:r>
      <w:r w:rsidRPr="00E56E9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E56E9A"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="00E56E9A"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56E9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E56E9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E56E9A">
        <w:rPr>
          <w:rFonts w:ascii="BRH Tamil Tab Extra" w:hAnsi="BRH Tamil Tab Extra" w:cs="Latha"/>
          <w:b/>
          <w:sz w:val="36"/>
          <w:szCs w:val="28"/>
        </w:rPr>
        <w:t>†</w:t>
      </w:r>
      <w:r w:rsidRPr="00E56E9A">
        <w:rPr>
          <w:rFonts w:ascii="Latha" w:hAnsi="Latha" w:cs="Latha"/>
          <w:sz w:val="28"/>
          <w:szCs w:val="28"/>
          <w:cs/>
          <w:lang w:bidi="ta-IN"/>
        </w:rPr>
        <w:t xml:space="preserve">தை </w:t>
      </w:r>
      <w:r w:rsidRPr="00E56E9A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ஸ்மாக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E56E9A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தாஸு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E56E9A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ஜ்ஞாத்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7001AD0" w14:textId="77777777" w:rsidR="001F659B" w:rsidRPr="005E36B9" w:rsidRDefault="001F659B" w:rsidP="001F659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5E36B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6.3</w:t>
      </w:r>
    </w:p>
    <w:p w14:paraId="7A1160D8" w14:textId="2FAA80DE" w:rsidR="001F659B" w:rsidRPr="004B7658" w:rsidRDefault="001F659B" w:rsidP="001F659B">
      <w:pPr>
        <w:rPr>
          <w:rFonts w:ascii="Latha" w:hAnsi="Latha" w:cs="Latha"/>
          <w:sz w:val="28"/>
          <w:szCs w:val="28"/>
        </w:rPr>
      </w:pP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6B1812" w:rsidRPr="004B7658">
        <w:rPr>
          <w:rFonts w:ascii="Latha" w:hAnsi="Latha" w:cs="Latha"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த்யான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ன்வாக்ர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தே 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 ப்ராப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தான் ந ப்ரதி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="008930A2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ம் ப்ரப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 ந ப்ரதி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6B1812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</w:p>
    <w:p w14:paraId="07BD4305" w14:textId="77777777" w:rsidR="001F659B" w:rsidRDefault="001F659B" w:rsidP="001F659B">
      <w:pPr>
        <w:rPr>
          <w:rFonts w:ascii="Latha" w:hAnsi="Latha" w:cs="Latha"/>
          <w:sz w:val="28"/>
          <w:szCs w:val="28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விதே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 ஆதி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த்யோ நிர்க்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02C0D6BC" w14:textId="77777777" w:rsidR="0011661D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ஹ்யதே தி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ஸ்</w:t>
      </w:r>
      <w:r w:rsidRPr="008930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30A2">
        <w:rPr>
          <w:rFonts w:ascii="Latha" w:hAnsi="Latha" w:cs="Latha"/>
          <w:sz w:val="28"/>
          <w:szCs w:val="28"/>
        </w:rPr>
        <w:t xml:space="preserve">. </w:t>
      </w:r>
      <w:r w:rsidRPr="008930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பி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ர்</w:t>
      </w:r>
      <w:r w:rsidRPr="008930A2">
        <w:rPr>
          <w:rFonts w:ascii="Latha" w:hAnsi="Latha" w:cs="Latha"/>
          <w:sz w:val="28"/>
          <w:szCs w:val="28"/>
          <w:lang w:bidi="ta-IN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க்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ஹ்ணாதி மா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8930A2">
        <w:rPr>
          <w:rFonts w:ascii="Latha" w:hAnsi="Latha" w:cs="Latha"/>
          <w:sz w:val="28"/>
          <w:szCs w:val="28"/>
          <w:lang w:bidi="ta-IN"/>
        </w:rPr>
        <w:br/>
      </w:r>
      <w:r w:rsidRPr="008930A2">
        <w:rPr>
          <w:rFonts w:ascii="Latha" w:hAnsi="Latha" w:cs="Latha"/>
          <w:sz w:val="28"/>
          <w:szCs w:val="28"/>
          <w:cs/>
          <w:lang w:bidi="ta-IN"/>
        </w:rPr>
        <w:lastRenderedPageBreak/>
        <w:t>பி</w:t>
      </w:r>
      <w:r w:rsidR="00F140D2"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த்ரஸ்ததே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தன்மி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னமுல்ப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ர்போ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தன்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C2198F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3AFA9B73" w14:textId="77777777" w:rsidR="004B6313" w:rsidRDefault="004B6313" w:rsidP="008930A2">
      <w:pPr>
        <w:pStyle w:val="NoSpacing"/>
      </w:pPr>
    </w:p>
    <w:p w14:paraId="3B2A6A9D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48DFBA" w14:textId="77777777" w:rsidR="00E211E8" w:rsidRDefault="00E211E8" w:rsidP="00E211E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த்யான்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ன்வாக்ர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ஆக்ர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அ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8930A2">
        <w:rPr>
          <w:rFonts w:ascii="BRH Tamil Tab Extra" w:hAnsi="BRH Tamil Tab Extra" w:cs="Latha"/>
          <w:b/>
          <w:sz w:val="36"/>
          <w:szCs w:val="28"/>
        </w:rPr>
        <w:t>‡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வ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6"/>
          <w:szCs w:val="28"/>
        </w:rPr>
        <w:t>‡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30A2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37BBC27B" w14:textId="77777777" w:rsidR="00E211E8" w:rsidRDefault="00E211E8" w:rsidP="00E211E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3920AF57" w14:textId="77777777" w:rsidR="006C134B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35F38176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ஶேஷ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ஶேஷ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59BA5213" w14:textId="77777777" w:rsidR="00E211E8" w:rsidRPr="000B2802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உல்ப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EB844F" w14:textId="77777777" w:rsidR="001F659B" w:rsidRPr="005E36B9" w:rsidRDefault="001F659B" w:rsidP="001F659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5E36B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6.4</w:t>
      </w:r>
    </w:p>
    <w:p w14:paraId="753FA9A1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 ஊர்க்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30A2">
        <w:rPr>
          <w:rFonts w:ascii="Latha" w:hAnsi="Latha" w:cs="Latha"/>
          <w:sz w:val="28"/>
          <w:szCs w:val="28"/>
          <w:lang w:bidi="ta-IN"/>
        </w:rPr>
        <w:br/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னா ம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 ஶ்ரீ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த்யூர்ஜ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8930A2">
        <w:rPr>
          <w:rFonts w:ascii="Latha" w:hAnsi="Latha" w:cs="Latha"/>
          <w:sz w:val="28"/>
          <w:szCs w:val="28"/>
          <w:lang w:bidi="ta-IN"/>
        </w:rPr>
        <w:br/>
      </w:r>
      <w:r w:rsidRPr="008930A2">
        <w:rPr>
          <w:rFonts w:ascii="Latha" w:hAnsi="Latha" w:cs="Latha"/>
          <w:sz w:val="28"/>
          <w:szCs w:val="28"/>
          <w:cs/>
          <w:lang w:bidi="ta-IN"/>
        </w:rPr>
        <w:lastRenderedPageBreak/>
        <w:t>ம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தி ஶ்</w:t>
      </w:r>
      <w:r w:rsidRPr="008930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தாத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ங்க்யே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ன மே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க்வந் 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ப்ரதி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="008930A2"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ஶூன்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ஶூன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ந்தர்த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265B8B03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.6.4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F0BFF1" w14:textId="77777777" w:rsidR="00E211E8" w:rsidRDefault="00E211E8" w:rsidP="00E211E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F004FD3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ம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ணா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8930A2">
        <w:rPr>
          <w:rFonts w:ascii="BRH Tamil Tab Extra" w:hAnsi="BRH Tamil Tab Extra" w:cs="Latha"/>
          <w:b/>
          <w:sz w:val="36"/>
          <w:szCs w:val="28"/>
        </w:rPr>
        <w:t>‡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ஏ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ப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ஶூ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ம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930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தா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ங்க்யே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ஶ்</w:t>
      </w:r>
      <w:r w:rsidRPr="008930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8930A2">
        <w:rPr>
          <w:rFonts w:ascii="Latha" w:hAnsi="Latha" w:cs="Latha"/>
          <w:sz w:val="28"/>
          <w:szCs w:val="28"/>
        </w:rPr>
        <w:t xml:space="preserve">--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ஆ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ங்க்யே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மே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மே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8930A2">
        <w:rPr>
          <w:rFonts w:ascii="Latha" w:hAnsi="Latha" w:cs="Latha"/>
          <w:sz w:val="28"/>
          <w:szCs w:val="28"/>
        </w:rPr>
        <w:t xml:space="preserve">--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8930A2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ஶ்ரித்யேதி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ரு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8930A2">
        <w:rPr>
          <w:rFonts w:ascii="Latha" w:hAnsi="Latha" w:cs="Latha"/>
          <w:sz w:val="28"/>
          <w:szCs w:val="28"/>
        </w:rPr>
        <w:t xml:space="preserve">--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ரு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ஏ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அ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ப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8930A2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ஶ்ரித்யேதி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ஶ்ரித்ய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5A03323C" w14:textId="77777777" w:rsidR="00E211E8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7AB06CE" w14:textId="77777777" w:rsidR="001F659B" w:rsidRPr="005E36B9" w:rsidRDefault="001F659B" w:rsidP="001F659B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5E36B9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</w:p>
    <w:p w14:paraId="0730F2F8" w14:textId="73A4E6E2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 வை விவ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ஸ்வானாதி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த்யோ யது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ஸோ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 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ஸ்வ ஆதி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ஸ்வந்தமே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8930A2">
        <w:rPr>
          <w:rFonts w:ascii="BRH Devanagari Extra" w:hAnsi="BRH Devanagari Extra" w:cs="Latha"/>
          <w:b/>
          <w:sz w:val="36"/>
          <w:szCs w:val="28"/>
        </w:rPr>
        <w:t>ÅÅ</w:t>
      </w:r>
      <w:r w:rsidRPr="008930A2">
        <w:rPr>
          <w:rFonts w:ascii="Latha" w:hAnsi="Latha" w:cs="Latha"/>
          <w:sz w:val="28"/>
          <w:szCs w:val="28"/>
        </w:rPr>
        <w:t>*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8930A2">
        <w:rPr>
          <w:rFonts w:ascii="BRH Devanagari Extra" w:hAnsi="BRH Devanagari Extra" w:cs="Latha"/>
          <w:b/>
          <w:sz w:val="36"/>
          <w:szCs w:val="28"/>
        </w:rPr>
        <w:t>óè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ஸோ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தே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ன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ஸம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ர்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யா தி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ஸ்தயா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 ஶ்ரீணா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காமஸ்ய ஶ்ரீணீயா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ஜக்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165957">
        <w:rPr>
          <w:rFonts w:ascii="Latha" w:hAnsi="Latha" w:cs="Latha"/>
          <w:sz w:val="28"/>
          <w:szCs w:val="28"/>
        </w:rPr>
        <w:t>.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B1812" w:rsidRPr="004B765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சி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</w:t>
      </w:r>
      <w:r w:rsidR="006B1812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மவ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4B7658">
        <w:rPr>
          <w:rFonts w:ascii="Latha" w:hAnsi="Latha" w:cs="Latha"/>
          <w:b/>
          <w:bCs/>
          <w:sz w:val="28"/>
          <w:szCs w:val="28"/>
        </w:rPr>
        <w:t>.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ஷுகோ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B7658">
        <w:rPr>
          <w:rFonts w:ascii="Latha" w:hAnsi="Latha" w:cs="Latha"/>
          <w:b/>
          <w:bCs/>
          <w:sz w:val="28"/>
          <w:szCs w:val="28"/>
        </w:rPr>
        <w:t>(  )</w:t>
      </w:r>
    </w:p>
    <w:p w14:paraId="7BE5B74F" w14:textId="77777777" w:rsidR="001F659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நானு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</w:p>
    <w:p w14:paraId="36B639C7" w14:textId="77777777" w:rsidR="001F659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வஷட்கு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</w:p>
    <w:p w14:paraId="07D34650" w14:textId="04842614" w:rsidR="00E211E8" w:rsidRPr="006F5C63" w:rsidRDefault="001F659B" w:rsidP="00FA5731">
      <w:pPr>
        <w:rPr>
          <w:rFonts w:ascii="Latha" w:hAnsi="Latha" w:cs="Latha"/>
          <w:sz w:val="28"/>
          <w:szCs w:val="28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அ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4B7658">
        <w:rPr>
          <w:rFonts w:ascii="BRH Tamil Tab Extra" w:hAnsi="BRH Tamil Tab Extra" w:cs="Latha"/>
          <w:b/>
          <w:sz w:val="36"/>
          <w:szCs w:val="28"/>
        </w:rPr>
        <w:t>†-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ஜே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ன்ன ஹு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6B1812" w:rsidRPr="004B7658">
        <w:rPr>
          <w:rFonts w:ascii="Latha" w:hAnsi="Latha" w:cs="Latha"/>
          <w:sz w:val="28"/>
          <w:szCs w:val="28"/>
          <w:lang w:bidi="ta-IN"/>
        </w:rPr>
        <w:t xml:space="preserve"> </w:t>
      </w:r>
      <w:r w:rsidR="006B1812" w:rsidRPr="004B7658">
        <w:rPr>
          <w:rFonts w:ascii="BRH Devanagari Extra" w:hAnsi="BRH Devanagari Extra" w:cs="BRH Devanagari Extra"/>
          <w:sz w:val="40"/>
          <w:szCs w:val="40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</w:t>
      </w:r>
      <w:r w:rsidR="006B0C6D" w:rsidRPr="004B765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க்ஷேத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ன்வீக்ஷே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ரஸ்ய ப்ர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க</w:t>
      </w:r>
      <w:r w:rsidRPr="008930A2">
        <w:rPr>
          <w:rFonts w:ascii="BRH Devanagari Extra" w:hAnsi="BRH Devanagari Extra" w:cs="Latha"/>
          <w:b/>
          <w:sz w:val="36"/>
          <w:szCs w:val="28"/>
        </w:rPr>
        <w:t>ò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8930A2">
        <w:rPr>
          <w:rFonts w:ascii="BRH Tamil Tab Extra" w:hAnsi="BRH Tamil Tab Extra" w:cs="Latha"/>
          <w:b/>
          <w:sz w:val="36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ன்னான்வீக்ஷ்ய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30A2">
        <w:rPr>
          <w:rFonts w:ascii="Latha" w:hAnsi="Latha" w:cs="Latha"/>
          <w:sz w:val="28"/>
          <w:szCs w:val="28"/>
        </w:rPr>
        <w:t>|</w:t>
      </w:r>
      <w:r w:rsidR="00175614" w:rsidRPr="008930A2">
        <w:rPr>
          <w:rFonts w:ascii="Latha" w:hAnsi="Latha" w:cs="Latha"/>
          <w:sz w:val="28"/>
          <w:szCs w:val="28"/>
        </w:rPr>
        <w:t>|</w:t>
      </w:r>
      <w:r w:rsidRPr="008930A2">
        <w:rPr>
          <w:rFonts w:ascii="Latha" w:hAnsi="Latha" w:cs="Latha"/>
          <w:sz w:val="28"/>
          <w:szCs w:val="28"/>
        </w:rPr>
        <w:t xml:space="preserve"> </w:t>
      </w:r>
      <w:r w:rsidRPr="008930A2">
        <w:rPr>
          <w:rFonts w:ascii="Latha" w:hAnsi="Latha" w:cs="Latha"/>
          <w:b/>
          <w:bCs/>
          <w:sz w:val="32"/>
          <w:szCs w:val="32"/>
          <w:lang w:bidi="ta-IN"/>
        </w:rPr>
        <w:t>22</w:t>
      </w:r>
      <w:r w:rsidR="00175614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E211E8"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="00E211E8"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E211E8"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="00E211E8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211E8" w:rsidRPr="006F5C63">
        <w:rPr>
          <w:rFonts w:ascii="Latha" w:hAnsi="Latha" w:cs="Latha"/>
          <w:sz w:val="28"/>
          <w:szCs w:val="28"/>
        </w:rPr>
        <w:t xml:space="preserve">-- </w:t>
      </w:r>
      <w:r w:rsidR="00E211E8"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="00E211E8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E211E8"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3D1552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ஸ்வான்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7567D5B5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2B7E88AD" w14:textId="77777777" w:rsidR="00E211E8" w:rsidRDefault="00E211E8" w:rsidP="008930A2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ஸ்வந்தம்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lastRenderedPageBreak/>
        <w:t>ஸமிதி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அ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ர்</w:t>
      </w:r>
      <w:r w:rsidR="008930A2" w:rsidRPr="008930A2">
        <w:rPr>
          <w:rFonts w:ascii="Latha" w:hAnsi="Latha" w:cs="Latha"/>
          <w:sz w:val="28"/>
          <w:szCs w:val="28"/>
          <w:cs/>
          <w:lang w:bidi="ta-IN"/>
        </w:rPr>
        <w:t>த்</w:t>
      </w:r>
      <w:r w:rsidR="008930A2"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ய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தி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வ்யா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வ்</w:t>
      </w:r>
      <w:r w:rsidRPr="008930A2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8930A2">
        <w:rPr>
          <w:rFonts w:ascii="BRH Tamil Tab Extra" w:hAnsi="BRH Tamil Tab Extra" w:cs="Latha"/>
          <w:b/>
          <w:sz w:val="36"/>
          <w:szCs w:val="28"/>
        </w:rPr>
        <w:t>†</w:t>
      </w:r>
      <w:r w:rsidRPr="008930A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930A2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8930A2">
        <w:rPr>
          <w:rFonts w:ascii="Latha" w:hAnsi="Latha" w:cs="Latha"/>
          <w:sz w:val="28"/>
          <w:szCs w:val="28"/>
        </w:rPr>
        <w:t xml:space="preserve">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8930A2">
        <w:rPr>
          <w:rFonts w:ascii="BRH Tamil Tab Extra" w:hAnsi="BRH Tamil Tab Extra" w:cs="Latha"/>
          <w:b/>
          <w:sz w:val="36"/>
          <w:szCs w:val="28"/>
        </w:rPr>
        <w:t>‡</w:t>
      </w:r>
      <w:r w:rsidRPr="008930A2">
        <w:rPr>
          <w:rFonts w:ascii="Latha" w:hAnsi="Latha" w:cs="Latha"/>
          <w:sz w:val="28"/>
          <w:szCs w:val="28"/>
        </w:rPr>
        <w:t xml:space="preserve"> | </w:t>
      </w:r>
      <w:r w:rsidRPr="008930A2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8930A2">
        <w:rPr>
          <w:rFonts w:ascii="BRH Tamil Tab Extra" w:hAnsi="BRH Tamil Tab Extra" w:cs="Latha"/>
          <w:b/>
          <w:sz w:val="32"/>
          <w:szCs w:val="28"/>
        </w:rPr>
        <w:t>…</w:t>
      </w:r>
      <w:r w:rsidRPr="008930A2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304E1B82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ஜக்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ஸ்கந்தே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F5C63">
        <w:rPr>
          <w:rFonts w:ascii="Latha" w:hAnsi="Latha" w:cs="Latha"/>
          <w:sz w:val="28"/>
          <w:szCs w:val="28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ர்ஜன்ய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F5C63">
        <w:rPr>
          <w:rFonts w:ascii="Latha" w:hAnsi="Latha" w:cs="Latha"/>
          <w:sz w:val="28"/>
          <w:szCs w:val="28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ஷுக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( )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ன்வீக்ஷே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ஈக்ஷே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ன்வீக்ஷ்ய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ஈக்ஷ்ய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>|</w:t>
      </w:r>
      <w:r w:rsidR="00175614" w:rsidRPr="007E3E44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77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F8208B8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91A4C">
        <w:rPr>
          <w:rFonts w:ascii="Latha" w:hAnsi="Latha" w:cs="Latha"/>
          <w:b/>
          <w:bCs/>
          <w:sz w:val="28"/>
          <w:szCs w:val="28"/>
        </w:rPr>
        <w:t>(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ஜ்ஞா 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ஜ்ஜ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ராயு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ததே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வ தத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ந்தர்த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91A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191A4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191A4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ப்தவி</w:t>
      </w:r>
      <w:r w:rsidRPr="00191A4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191A4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91A4C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191A4C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A6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A95410C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.7.1</w:t>
      </w:r>
    </w:p>
    <w:p w14:paraId="4AED7121" w14:textId="269E9364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அ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 ஸா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="004B7658">
        <w:rPr>
          <w:rFonts w:ascii="Latha" w:hAnsi="Latha" w:cs="Latha"/>
          <w:sz w:val="28"/>
          <w:szCs w:val="28"/>
        </w:rPr>
        <w:br/>
      </w:r>
      <w:r w:rsidRPr="000F4AA6">
        <w:rPr>
          <w:rFonts w:ascii="Latha" w:hAnsi="Latha" w:cs="Latha"/>
          <w:sz w:val="28"/>
          <w:szCs w:val="28"/>
          <w:cs/>
          <w:lang w:bidi="ta-IN"/>
        </w:rPr>
        <w:lastRenderedPageBreak/>
        <w:t>வஷ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ட்கரோதி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னுவஷட்கு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</w:rPr>
        <w:t>-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ரு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0F4AA6">
        <w:rPr>
          <w:rFonts w:ascii="BRH Tamil Tab Extra" w:hAnsi="BRH Tamil Tab Extra" w:cs="Latha"/>
          <w:b/>
          <w:sz w:val="36"/>
          <w:szCs w:val="28"/>
        </w:rPr>
        <w:t>†-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ஜேதே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வை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த்ரோ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தைஷ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யை 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கே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ணோ 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ந்தர்யாம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ஸ்வாதே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ர்னிர்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- [  ]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1219DDED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6385E6" w14:textId="77777777" w:rsidR="00E211E8" w:rsidRPr="006F5C63" w:rsidRDefault="00E211E8" w:rsidP="00E211E8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ந்தர்யாம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ந்தர்யாம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ஸ்வாத்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56146FE4" w14:textId="77777777" w:rsidR="00E211E8" w:rsidRPr="000B2802" w:rsidRDefault="00E211E8" w:rsidP="00E211E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யோனே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156587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.7.2</w:t>
      </w:r>
    </w:p>
    <w:p w14:paraId="74E4D4DD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 நோத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தே 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ப்ராத</w:t>
      </w:r>
      <w:r w:rsidR="00E27721" w:rsidRPr="007E3E44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BRH Devanagari Extra" w:hAnsi="BRH Devanagari Extra" w:cs="Latha"/>
          <w:b/>
          <w:sz w:val="36"/>
          <w:szCs w:val="28"/>
        </w:rPr>
        <w:t>óè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னம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பர்ய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ணய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வை தே த்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BRH Devanagari Extra" w:hAnsi="BRH Devanagari Extra" w:cs="Latha"/>
          <w:b/>
          <w:sz w:val="36"/>
          <w:szCs w:val="28"/>
        </w:rPr>
        <w:t>óè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ஸவ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ன்</w:t>
      </w:r>
      <w:r w:rsidR="00E27721"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="00E27721" w:rsidRPr="007E3E44">
        <w:rPr>
          <w:rFonts w:ascii="Latha" w:hAnsi="Latha" w:cs="Latha"/>
          <w:b/>
          <w:sz w:val="36"/>
          <w:szCs w:val="28"/>
        </w:rPr>
        <w:t>.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னே ஸா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த்ரோ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ஸ்யோத்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 ஸவித்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வங்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 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வை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மீஶே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வங்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ஸூத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09C726E9" w14:textId="77777777" w:rsidR="004B6313" w:rsidRPr="00165957" w:rsidRDefault="004B6313" w:rsidP="00FA5731">
      <w:pPr>
        <w:pStyle w:val="NoSpacing"/>
      </w:pPr>
    </w:p>
    <w:p w14:paraId="382C7F9A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E281150" w14:textId="064C65AD" w:rsidR="00AE6D41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ஸவ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அ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</w:t>
      </w:r>
      <w:r w:rsidR="00063987" w:rsidRPr="004B765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="00063987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னபா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ப்ராதஸ்ஸவ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ஸந்த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022CDFCA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ஸவித்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0E9204EE" w14:textId="77777777" w:rsidR="0076479C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லஶ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ஸவித்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ஸூத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D3C8F3" w14:textId="77777777" w:rsidR="004B6313" w:rsidRPr="000B2802" w:rsidRDefault="004B6313" w:rsidP="00FA5731">
      <w:pPr>
        <w:pStyle w:val="NoSpacing"/>
        <w:rPr>
          <w:lang w:bidi="ta-IN"/>
        </w:rPr>
      </w:pPr>
    </w:p>
    <w:p w14:paraId="61D0DC61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.7.3</w:t>
      </w:r>
    </w:p>
    <w:p w14:paraId="24A367BB" w14:textId="5D47A8E1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C85F1D">
        <w:rPr>
          <w:rFonts w:ascii="BRH Tamil Tab Extra" w:hAnsi="BRH Tamil Tab Extra" w:cs="Latha"/>
          <w:b/>
          <w:sz w:val="36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C85F1D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ஸி ஸுப்ரதிஷ்டா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 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ஹி 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மபி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F1E22">
        <w:rPr>
          <w:rFonts w:ascii="Latha" w:hAnsi="Latha" w:cs="Latha" w:hint="cs"/>
          <w:b/>
          <w:bCs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ன் வா </w:t>
      </w:r>
    </w:p>
    <w:p w14:paraId="2BCF3964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அபி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க்ரியதே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ஸி ஸுப்ரதிஷ்டா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 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மனு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கரோதி 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வைதேன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கரோத்யே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606345">
        <w:rPr>
          <w:rFonts w:ascii="Latha" w:hAnsi="Latha" w:cs="Latha"/>
          <w:b/>
          <w:bCs/>
          <w:sz w:val="28"/>
          <w:szCs w:val="28"/>
        </w:rPr>
        <w:t>(  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 வை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47D97D9B" w14:textId="77777777" w:rsidR="00FA5731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</w:p>
    <w:p w14:paraId="7DB479B3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விஶ்வே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யஸ்த்வா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ஹ </w:t>
      </w:r>
    </w:p>
    <w:p w14:paraId="0FADB26E" w14:textId="77777777" w:rsidR="0076479C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E3E44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வோ ஹ்யே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ஷ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>|</w:t>
      </w:r>
      <w:r w:rsidR="00EC1791" w:rsidRPr="007E3E44">
        <w:rPr>
          <w:rFonts w:ascii="Latha" w:hAnsi="Latha" w:cs="Latha"/>
          <w:sz w:val="28"/>
          <w:szCs w:val="28"/>
        </w:rPr>
        <w:t>|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25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15A2D6BE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14F404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5C63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75E211BF" w14:textId="77777777" w:rsidR="004540BB" w:rsidRDefault="0076479C" w:rsidP="0076479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7CCFB37C" w14:textId="77777777" w:rsidR="0076479C" w:rsidRPr="006F5C63" w:rsidRDefault="0076479C" w:rsidP="0076479C">
      <w:pPr>
        <w:spacing w:line="264" w:lineRule="auto"/>
        <w:ind w:right="-234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ஸோமே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ஹ்ணாதீத்ய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தஸ்மின்ன்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ஶர்மேதி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5C63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ஶர்மா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ஆ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ஹ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ம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ஷ்யே</w:t>
      </w:r>
      <w:r w:rsidRPr="007E3E44">
        <w:rPr>
          <w:rFonts w:ascii="BRH Tamil Tab Extra" w:hAnsi="BRH Tamil Tab Extra" w:cs="Latha"/>
          <w:b/>
          <w:sz w:val="36"/>
          <w:szCs w:val="28"/>
        </w:rPr>
        <w:t>‡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="003C19E6"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="003C19E6"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( )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7E3E44">
        <w:rPr>
          <w:rFonts w:ascii="BRH Tamil Tab Extra" w:hAnsi="BRH Tamil Tab Extra" w:cs="Latha"/>
          <w:b/>
          <w:sz w:val="36"/>
          <w:szCs w:val="28"/>
        </w:rPr>
        <w:t>‡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விஶ்வே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வைஶ்வ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ஷ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>|</w:t>
      </w:r>
      <w:r w:rsidR="00EC1791" w:rsidRPr="007E3E44">
        <w:rPr>
          <w:rFonts w:ascii="Latha" w:hAnsi="Latha" w:cs="Latha"/>
          <w:sz w:val="28"/>
          <w:szCs w:val="28"/>
        </w:rPr>
        <w:t>|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25 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72599DA" w14:textId="77777777" w:rsidR="001F659B" w:rsidRDefault="001F659B" w:rsidP="001F659B">
      <w:pPr>
        <w:rPr>
          <w:rFonts w:ascii="Latha" w:hAnsi="Latha" w:cs="Latha"/>
          <w:sz w:val="28"/>
          <w:szCs w:val="28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விஶ்வே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6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வைதேன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கரோ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த்யே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ன்ன  வி</w:t>
      </w:r>
      <w:proofErr w:type="gramEnd"/>
      <w:r w:rsidRPr="005E36B9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திஶ்ச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A7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088C1924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01AD1E7F" w14:textId="7217A223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ணோ 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மஶ்சோ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மஶ்ச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ரஹௌ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37EBA">
        <w:rPr>
          <w:rFonts w:ascii="BRH Tamil Tab Extra" w:hAnsi="BRH Tamil Tab Extra" w:cs="Latha"/>
          <w:b/>
          <w:sz w:val="36"/>
          <w:szCs w:val="28"/>
        </w:rPr>
        <w:t>…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D37EBA">
        <w:rPr>
          <w:rFonts w:ascii="BRH Tamil Tab Extra" w:hAnsi="BRH Tamil Tab Extra" w:cs="Latha"/>
          <w:b/>
          <w:sz w:val="36"/>
          <w:szCs w:val="28"/>
        </w:rPr>
        <w:t>†</w:t>
      </w:r>
      <w:r w:rsidRPr="00D37EBA">
        <w:rPr>
          <w:rFonts w:ascii="Latha" w:hAnsi="Latha" w:cs="Latha"/>
          <w:sz w:val="28"/>
          <w:szCs w:val="28"/>
        </w:rPr>
        <w:t xml:space="preserve"> 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D37EBA">
        <w:rPr>
          <w:rFonts w:ascii="BRH Tamil Tab Extra" w:hAnsi="BRH Tamil Tab Extra" w:cs="Latha"/>
          <w:b/>
          <w:sz w:val="36"/>
          <w:szCs w:val="28"/>
        </w:rPr>
        <w:t>…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ணமனூத்</w:t>
      </w:r>
      <w:r w:rsidRPr="00D37E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667EB" w:rsidRPr="00D37EBA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ய</w:t>
      </w:r>
      <w:r w:rsidRPr="00D37EBA">
        <w:rPr>
          <w:rFonts w:ascii="BRH Tamil Tab Extra" w:hAnsi="BRH Tamil Tab Extra" w:cs="Latha"/>
          <w:b/>
          <w:sz w:val="36"/>
          <w:szCs w:val="28"/>
        </w:rPr>
        <w:t>†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ந்தி ப்ர</w:t>
      </w:r>
      <w:r w:rsidRPr="00D37EBA">
        <w:rPr>
          <w:rFonts w:ascii="BRH Tamil Tab Extra" w:hAnsi="BRH Tamil Tab Extra" w:cs="Latha"/>
          <w:b/>
          <w:sz w:val="36"/>
          <w:szCs w:val="28"/>
        </w:rPr>
        <w:t>…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D37EBA">
        <w:rPr>
          <w:rFonts w:ascii="BRH Tamil Tab Extra" w:hAnsi="BRH Tamil Tab Extra" w:cs="Latha"/>
          <w:b/>
          <w:sz w:val="36"/>
          <w:szCs w:val="28"/>
        </w:rPr>
        <w:t>†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D37EBA">
        <w:rPr>
          <w:rFonts w:ascii="BRH Tamil Tab Extra" w:hAnsi="BRH Tamil Tab Extra" w:cs="Latha"/>
          <w:b/>
          <w:sz w:val="36"/>
          <w:szCs w:val="28"/>
        </w:rPr>
        <w:t>…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D37EBA">
        <w:rPr>
          <w:rFonts w:ascii="BRH Tamil Tab Extra" w:hAnsi="BRH Tamil Tab Extra" w:cs="Latha"/>
          <w:b/>
          <w:sz w:val="36"/>
          <w:szCs w:val="28"/>
        </w:rPr>
        <w:t>…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ஷ யதா</w:t>
      </w:r>
      <w:r w:rsidRPr="00D37EBA">
        <w:rPr>
          <w:rFonts w:ascii="BRH Tamil Tab Extra" w:hAnsi="BRH Tamil Tab Extra" w:cs="Latha"/>
          <w:b/>
          <w:sz w:val="36"/>
          <w:szCs w:val="28"/>
        </w:rPr>
        <w:t>‡</w:t>
      </w:r>
      <w:r w:rsidRPr="00D37E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க்</w:t>
      </w:r>
      <w:r w:rsidRPr="00D37EB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ரய</w:t>
      </w:r>
      <w:r w:rsidRPr="00D37EBA">
        <w:rPr>
          <w:rFonts w:ascii="BRH Tamil Tab Extra" w:hAnsi="BRH Tamil Tab Extra" w:cs="Latha"/>
          <w:b/>
          <w:sz w:val="36"/>
          <w:szCs w:val="28"/>
        </w:rPr>
        <w:t>…</w:t>
      </w:r>
      <w:r w:rsidRPr="00D37EBA">
        <w:rPr>
          <w:rFonts w:ascii="Latha" w:hAnsi="Latha" w:cs="Latha"/>
          <w:sz w:val="28"/>
          <w:szCs w:val="28"/>
          <w:cs/>
          <w:lang w:bidi="ta-IN"/>
        </w:rPr>
        <w:t>ண</w:t>
      </w:r>
      <w:r w:rsidRPr="00D37EB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 ப்ரா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வா வா 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</w:t>
      </w:r>
      <w:r w:rsidR="00D37EBA" w:rsidRPr="000F4AA6">
        <w:rPr>
          <w:rFonts w:ascii="Latha" w:hAnsi="Latha" w:cs="Latha" w:hint="cs"/>
          <w:b/>
          <w:bCs/>
          <w:sz w:val="28"/>
          <w:szCs w:val="28"/>
          <w:cs/>
          <w:lang w:bidi="ta-IN"/>
        </w:rPr>
        <w:t>,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இ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0F4AA6">
        <w:rPr>
          <w:rFonts w:ascii="BRH Tamil Tab Extra" w:hAnsi="BRH Tamil Tab Extra" w:cs="Latha"/>
          <w:b/>
          <w:sz w:val="36"/>
          <w:szCs w:val="28"/>
        </w:rPr>
        <w:t>‡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F4AA6">
        <w:rPr>
          <w:rFonts w:ascii="Latha" w:hAnsi="Latha" w:cs="Latha"/>
          <w:sz w:val="28"/>
          <w:szCs w:val="28"/>
        </w:rPr>
        <w:t xml:space="preserve">-  [  ]   </w:t>
      </w:r>
      <w:r w:rsidRPr="000F4AA6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6977AC40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F180359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ரஹௌ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ஹ்யேதே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E3E44">
        <w:rPr>
          <w:rFonts w:ascii="Latha" w:hAnsi="Latha" w:cs="Latha"/>
          <w:sz w:val="28"/>
          <w:szCs w:val="28"/>
        </w:rPr>
        <w:t xml:space="preserve">--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அ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E3E44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47452D9F" w14:textId="22E6DFAB" w:rsidR="0076479C" w:rsidRPr="000B2802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யந்தீதி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ஶுரித்யு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இ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தஇ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F400C2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02CDDDB5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தே ஸு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கந் ந ப்ராஜா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EC1791">
        <w:rPr>
          <w:rFonts w:ascii="Latha" w:hAnsi="Latha" w:cs="Latha"/>
          <w:sz w:val="28"/>
          <w:szCs w:val="28"/>
          <w:lang w:bidi="ta-IN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தம் பா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வை தே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E3E44">
        <w:rPr>
          <w:rFonts w:ascii="BRH Devanagari Extra" w:hAnsi="BRH Devanagari Extra" w:cs="Latha"/>
          <w:b/>
          <w:sz w:val="36"/>
          <w:szCs w:val="28"/>
        </w:rPr>
        <w:t>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கம் ப்ராஜா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ன்</w:t>
      </w:r>
      <w:r w:rsidR="00EC1791"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="00EC1791" w:rsidRPr="007E3E44">
        <w:rPr>
          <w:rFonts w:ascii="Latha" w:hAnsi="Latha" w:cs="Latha"/>
          <w:b/>
          <w:sz w:val="36"/>
          <w:szCs w:val="28"/>
        </w:rPr>
        <w:t>.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யத் பா</w:t>
      </w:r>
      <w:r w:rsidRPr="007E3E44">
        <w:rPr>
          <w:rFonts w:ascii="BRH Tamil Tab Extra" w:hAnsi="BRH Tamil Tab Extra" w:cs="Latha"/>
          <w:b/>
          <w:sz w:val="36"/>
          <w:szCs w:val="28"/>
        </w:rPr>
        <w:t>‡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த்னீவ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 ஸோமோ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ஸ்த்ரீ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தந் நிரி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ரியம் பூ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ஸ்த்ரியோ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நிரி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யாதீ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 உப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ஸ்திதரம்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2EBF2A51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C73CCB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547420A5" w14:textId="77777777" w:rsidR="006C134B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06153F2C" w14:textId="6730212E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A0A22" w:rsidRPr="00C261B1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C261B1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78253DAB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ப்ரஜ்ஞா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7BBBC49" w14:textId="77777777" w:rsidR="004B631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08331D68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2BFBCCF0" w14:textId="77777777" w:rsidR="0076479C" w:rsidRPr="000B2802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யாதீ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6549E1" w:rsidRPr="007E3E44">
        <w:rPr>
          <w:rFonts w:ascii="Latha" w:hAnsi="Latha" w:cs="Latha" w:hint="cs"/>
          <w:sz w:val="28"/>
          <w:szCs w:val="28"/>
          <w:cs/>
          <w:lang w:bidi="ta-IN"/>
        </w:rPr>
        <w:t>ரி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த்யதா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E3E44">
        <w:rPr>
          <w:rFonts w:ascii="Latha" w:hAnsi="Latha" w:cs="Latha"/>
          <w:sz w:val="28"/>
          <w:szCs w:val="28"/>
        </w:rPr>
        <w:t xml:space="preserve">--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அ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பாத்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BRH Devanagari Extra" w:hAnsi="BRH Devanagari Extra" w:cs="Latha"/>
          <w:b/>
          <w:sz w:val="36"/>
          <w:szCs w:val="28"/>
        </w:rPr>
        <w:t>óè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ஸ்திதர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மித்யுப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F1E8D4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5C7DFE75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பாத்னீவ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BA5D58">
        <w:rPr>
          <w:rFonts w:ascii="BRH Devanagari Extra" w:hAnsi="BRH Devanagari Extra" w:cs="Latha"/>
          <w:b/>
          <w:sz w:val="36"/>
          <w:szCs w:val="28"/>
        </w:rPr>
        <w:t>ò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த்யுபயா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ஹீதோ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ஸீத்யா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மஸ்தஸ்மா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</w:p>
    <w:p w14:paraId="6897A8A4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அனு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ஸுதஸ்ய 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னயதீந்தோ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143C2F">
        <w:rPr>
          <w:rFonts w:ascii="Latha" w:hAnsi="Latha" w:cs="Latha"/>
          <w:sz w:val="28"/>
          <w:szCs w:val="28"/>
          <w:highlight w:val="cyan"/>
          <w:cs/>
          <w:lang w:bidi="ta-IN"/>
        </w:rPr>
        <w:t>இந்தூ</w:t>
      </w:r>
      <w:r w:rsidRPr="00143C2F">
        <w:rPr>
          <w:rFonts w:ascii="BRH Tamil Tab Extra" w:hAnsi="BRH Tamil Tab Extra" w:cs="Latha"/>
          <w:b/>
          <w:sz w:val="36"/>
          <w:szCs w:val="28"/>
          <w:highlight w:val="cyan"/>
        </w:rPr>
        <w:t>…</w:t>
      </w:r>
      <w:r w:rsidRPr="00143C2F">
        <w:rPr>
          <w:rFonts w:ascii="Latha" w:hAnsi="Latha" w:cs="Latha"/>
          <w:b/>
          <w:bCs/>
          <w:position w:val="-12"/>
          <w:sz w:val="28"/>
          <w:szCs w:val="28"/>
          <w:highlight w:val="cyan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ரியாவ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</w:t>
      </w:r>
      <w:r w:rsidRPr="00165957">
        <w:rPr>
          <w:rFonts w:ascii="Latha" w:hAnsi="Latha" w:cs="Latha"/>
          <w:sz w:val="28"/>
          <w:szCs w:val="28"/>
        </w:rPr>
        <w:t xml:space="preserve">-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1D2D8920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F25987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வஶே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A618621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ஹீத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Pr="006F5C63">
        <w:rPr>
          <w:rFonts w:ascii="Latha" w:hAnsi="Latha" w:cs="Latha"/>
          <w:sz w:val="28"/>
          <w:szCs w:val="28"/>
        </w:rPr>
        <w:t>--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 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1A638405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76CC7A19" w14:textId="77777777" w:rsidR="0076479C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இந்து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இதீ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ரிய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D74F976" w14:textId="77777777" w:rsidR="00AE6D41" w:rsidRDefault="00AE6D41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B92D865" w14:textId="77777777" w:rsidR="00AE6D41" w:rsidRDefault="00AE6D41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B845AD5" w14:textId="77777777" w:rsidR="00AE6D41" w:rsidRDefault="00AE6D41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F9D636F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.8.4</w:t>
      </w:r>
    </w:p>
    <w:p w14:paraId="33FC9329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வா 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proofErr w:type="gramStart"/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06345">
        <w:rPr>
          <w:rFonts w:ascii="Latha" w:hAnsi="Latha" w:cs="Latha"/>
          <w:b/>
          <w:bCs/>
          <w:sz w:val="32"/>
          <w:szCs w:val="32"/>
        </w:rPr>
        <w:t>(</w:t>
      </w:r>
      <w:proofErr w:type="gramEnd"/>
      <w:r w:rsidRPr="0060634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06345">
        <w:rPr>
          <w:rFonts w:ascii="Latha" w:hAnsi="Latha" w:cs="Latha"/>
          <w:b/>
          <w:bCs/>
          <w:sz w:val="32"/>
          <w:szCs w:val="32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னிர்வை ரே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 மிது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ஜூர்தே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7BA64CB4" w14:textId="77777777" w:rsidR="006C134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னாம் மி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ரூப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வா வை </w:t>
      </w:r>
    </w:p>
    <w:p w14:paraId="35D99A2A" w14:textId="70D64DC4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="002420E8"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மஜிகா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 பத்னீ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ப்ராப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தந் ந ப்ரதி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77FC1200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1C4B748D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.8.4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C30417" w14:textId="77777777" w:rsidR="0076479C" w:rsidRPr="000B2802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94B3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694B32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94B3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ஜூரிதி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ஜூ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த்வஷ்ட்ரா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ரூப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த்வஷ்டா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0B2802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580A90A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.8.5</w:t>
      </w:r>
    </w:p>
    <w:p w14:paraId="6A208DFD" w14:textId="286F5DE7" w:rsidR="0076479C" w:rsidRPr="006F5C63" w:rsidRDefault="001F659B" w:rsidP="00AE6D41">
      <w:pPr>
        <w:rPr>
          <w:rFonts w:ascii="Latha" w:hAnsi="Latha" w:cs="Latha"/>
          <w:sz w:val="28"/>
          <w:szCs w:val="28"/>
        </w:rPr>
      </w:pPr>
      <w:r w:rsidRPr="0075688F">
        <w:rPr>
          <w:rFonts w:ascii="Latha" w:hAnsi="Latha" w:cs="Latha"/>
          <w:sz w:val="28"/>
          <w:szCs w:val="28"/>
          <w:cs/>
          <w:lang w:bidi="ta-IN"/>
        </w:rPr>
        <w:t>வ</w:t>
      </w:r>
      <w:r w:rsidR="007E3E44" w:rsidRPr="0075688F">
        <w:rPr>
          <w:rFonts w:ascii="Latha" w:hAnsi="Latha" w:cs="Latha"/>
          <w:sz w:val="28"/>
          <w:szCs w:val="28"/>
          <w:cs/>
          <w:lang w:bidi="ta-IN"/>
        </w:rPr>
        <w:t>த்</w:t>
      </w:r>
      <w:r w:rsidR="007E3E44"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ய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ம் ப்ரப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ந் ந ப்ரதி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2420E8" w:rsidRPr="0075688F">
        <w:rPr>
          <w:rFonts w:ascii="Latha" w:hAnsi="Latha" w:cs="Latha"/>
          <w:sz w:val="28"/>
          <w:szCs w:val="28"/>
          <w:lang w:bidi="ta-IN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ய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688F">
        <w:rPr>
          <w:rFonts w:ascii="BRH Tamil Tab Extra" w:hAnsi="BRH Tamil Tab Extra" w:cs="Latha"/>
          <w:b/>
          <w:sz w:val="36"/>
          <w:szCs w:val="28"/>
        </w:rPr>
        <w:t>‡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 பாத்னீவ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தே த்வஷ்ட்ரே</w:t>
      </w:r>
      <w:r w:rsidR="002420E8" w:rsidRPr="0075688F">
        <w:rPr>
          <w:rFonts w:ascii="Latha" w:hAnsi="Latha" w:cs="Latha"/>
          <w:sz w:val="28"/>
          <w:szCs w:val="28"/>
          <w:lang w:bidi="ta-IN"/>
        </w:rPr>
        <w:t xml:space="preserve"> </w:t>
      </w:r>
      <w:r w:rsidRPr="0075688F">
        <w:rPr>
          <w:rFonts w:ascii="BRH Devanagari Extra" w:hAnsi="BRH Devanagari Extra" w:cs="Latha"/>
          <w:b/>
          <w:sz w:val="36"/>
          <w:szCs w:val="28"/>
        </w:rPr>
        <w:t>Å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ந ஸா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ய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75688F">
        <w:rPr>
          <w:rFonts w:ascii="Latha" w:hAnsi="Latha" w:cs="Latha"/>
          <w:sz w:val="28"/>
          <w:szCs w:val="28"/>
          <w:lang w:bidi="ta-IN"/>
        </w:rPr>
        <w:t>-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ஸ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688F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568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2420E8" w:rsidRPr="0075688F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நானு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வஷ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ட் கரோதி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னுவஷட்கு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</w:rPr>
        <w:t>-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75688F">
        <w:rPr>
          <w:rFonts w:ascii="BRH Tamil Tab Extra" w:hAnsi="BRH Tamil Tab Extra" w:cs="Latha"/>
          <w:b/>
          <w:sz w:val="36"/>
          <w:szCs w:val="28"/>
        </w:rPr>
        <w:t>†-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568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ஜே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யன்னானு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வஷட்கு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க்ஷயேது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ò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ஶ்வனு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ட் கரோதி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 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அ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4B7658">
        <w:rPr>
          <w:rFonts w:ascii="Latha" w:hAnsi="Latha" w:cs="Latha"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ந்தம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னீத்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</w:t>
      </w:r>
      <w:r w:rsidR="002420E8" w:rsidRPr="004B7658">
        <w:rPr>
          <w:rFonts w:ascii="Latha" w:hAnsi="Latha" w:cs="Latha"/>
          <w:sz w:val="28"/>
          <w:szCs w:val="28"/>
          <w:lang w:bidi="ta-IN"/>
        </w:rPr>
        <w:t xml:space="preserve">-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னேஷ்டு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2420E8" w:rsidRPr="004B7658">
        <w:rPr>
          <w:rFonts w:ascii="BRH Tamil Tab Extra" w:hAnsi="BRH Tamil Tab Extra" w:cs="Latha"/>
          <w:b/>
          <w:sz w:val="36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மா ஸீ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</w:rPr>
        <w:t xml:space="preserve">-  [ ] </w:t>
      </w:r>
      <w:r w:rsidRPr="004B7658">
        <w:rPr>
          <w:rFonts w:ascii="Latha" w:hAnsi="Latha" w:cs="Latha"/>
          <w:b/>
          <w:bCs/>
          <w:sz w:val="32"/>
          <w:szCs w:val="32"/>
          <w:lang w:bidi="ta-IN"/>
        </w:rPr>
        <w:t>30</w:t>
      </w:r>
      <w:r w:rsidR="007E3E44">
        <w:rPr>
          <w:rFonts w:ascii="Latha" w:hAnsi="Latha" w:cs="Latha"/>
          <w:b/>
          <w:bCs/>
          <w:sz w:val="32"/>
          <w:szCs w:val="32"/>
          <w:lang w:bidi="ta-IN"/>
        </w:rPr>
        <w:br/>
      </w:r>
      <w:r w:rsidR="0076479C"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="0076479C" w:rsidRPr="00C93FF3">
        <w:rPr>
          <w:rFonts w:ascii="Latha" w:hAnsi="Latha" w:cs="Latha"/>
          <w:b/>
          <w:bCs/>
          <w:sz w:val="32"/>
          <w:szCs w:val="32"/>
          <w:u w:val="thick"/>
        </w:rPr>
        <w:t>.8.5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F41DCA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7E3E44">
        <w:rPr>
          <w:rFonts w:ascii="Latha" w:hAnsi="Latha" w:cs="Latha"/>
          <w:sz w:val="28"/>
          <w:szCs w:val="28"/>
          <w:cs/>
          <w:lang w:bidi="ta-IN"/>
        </w:rPr>
        <w:t>வ</w:t>
      </w:r>
      <w:r w:rsidR="007E3E44"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="007E3E44"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</w:t>
      </w:r>
      <w:r w:rsidRPr="007E3E44">
        <w:rPr>
          <w:rFonts w:ascii="BRH Tamil Tab Extra" w:hAnsi="BRH Tamil Tab Extra" w:cs="Latha"/>
          <w:b/>
          <w:sz w:val="36"/>
          <w:szCs w:val="28"/>
        </w:rPr>
        <w:t>‡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ப்ரப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E3E44">
        <w:rPr>
          <w:rFonts w:ascii="Latha" w:hAnsi="Latha" w:cs="Latha"/>
          <w:sz w:val="28"/>
          <w:szCs w:val="28"/>
        </w:rPr>
        <w:t xml:space="preserve">--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த்னீ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பாத்னீ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த்வஷ்ட்ரே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அபீதி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ஜேத்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ட்கு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ர்யாத்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அஶா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>|</w:t>
      </w:r>
    </w:p>
    <w:p w14:paraId="1927CA64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ò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ஜதீத்ய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</w:p>
    <w:p w14:paraId="268C297C" w14:textId="77777777" w:rsidR="006C134B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A2034A3" w14:textId="77777777" w:rsidR="0076479C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நேஷ்டு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பஸ்த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280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0905310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.8.6</w:t>
      </w:r>
    </w:p>
    <w:p w14:paraId="6BCF84B2" w14:textId="6DAD1BF4" w:rsidR="001F659B" w:rsidRPr="0075688F" w:rsidRDefault="007E3E44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நே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 xml:space="preserve"> பத்னீ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1F659B" w:rsidRPr="00165957">
        <w:rPr>
          <w:rFonts w:ascii="Latha" w:hAnsi="Latha" w:cs="Latha"/>
          <w:sz w:val="28"/>
          <w:szCs w:val="28"/>
        </w:rPr>
        <w:t>-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மு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="001F659B"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ஹா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165957">
        <w:rPr>
          <w:rFonts w:ascii="Latha" w:hAnsi="Latha" w:cs="Latha"/>
          <w:sz w:val="28"/>
          <w:szCs w:val="28"/>
        </w:rPr>
        <w:t>-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="001F659B"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னீதே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வ நேஷ்ட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ரி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165957">
        <w:rPr>
          <w:rFonts w:ascii="Latha" w:hAnsi="Latha" w:cs="Latha"/>
          <w:sz w:val="28"/>
          <w:szCs w:val="28"/>
        </w:rPr>
        <w:t xml:space="preserve"> </w:t>
      </w:r>
      <w:r w:rsidR="001F659B" w:rsidRPr="00165957">
        <w:rPr>
          <w:rFonts w:ascii="Latha" w:hAnsi="Latha" w:cs="Latha"/>
          <w:sz w:val="28"/>
          <w:szCs w:val="28"/>
          <w:cs/>
          <w:lang w:bidi="ta-IN"/>
        </w:rPr>
        <w:t>ரேதோ</w:t>
      </w:r>
      <w:r w:rsidR="001F659B"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165957">
        <w:rPr>
          <w:rFonts w:ascii="Latha" w:hAnsi="Latha" w:cs="Latha"/>
          <w:sz w:val="28"/>
          <w:szCs w:val="28"/>
        </w:rPr>
        <w:t xml:space="preserve"> 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>த</w:t>
      </w:r>
      <w:r w:rsidR="001F659B"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>தா</w:t>
      </w:r>
      <w:r w:rsidR="001F659B"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="001F659B"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>தி</w:t>
      </w:r>
      <w:r w:rsidR="001F659B"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75688F">
        <w:rPr>
          <w:rFonts w:ascii="Latha" w:hAnsi="Latha" w:cs="Latha"/>
          <w:sz w:val="28"/>
          <w:szCs w:val="28"/>
        </w:rPr>
        <w:t xml:space="preserve"> 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>நேஷ்டா</w:t>
      </w:r>
      <w:r w:rsidR="001F659B"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75688F">
        <w:rPr>
          <w:rFonts w:ascii="Latha" w:hAnsi="Latha" w:cs="Latha"/>
          <w:sz w:val="28"/>
          <w:szCs w:val="28"/>
        </w:rPr>
        <w:t xml:space="preserve"> 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1F659B"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>யா</w:t>
      </w:r>
      <w:r w:rsidR="00BF06E7" w:rsidRPr="0075688F">
        <w:rPr>
          <w:rFonts w:ascii="Latha" w:hAnsi="Latha" w:cs="Latha"/>
          <w:sz w:val="28"/>
          <w:szCs w:val="28"/>
          <w:lang w:bidi="ta-IN"/>
        </w:rPr>
        <w:t>-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>முத்</w:t>
      </w:r>
      <w:r w:rsidR="001F659B"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>கா</w:t>
      </w:r>
      <w:r w:rsidR="001F659B"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="001F659B"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1F659B" w:rsidRPr="0075688F">
        <w:rPr>
          <w:rFonts w:ascii="Latha" w:hAnsi="Latha" w:cs="Latha"/>
          <w:sz w:val="28"/>
          <w:szCs w:val="28"/>
          <w:cs/>
          <w:lang w:bidi="ta-IN"/>
        </w:rPr>
        <w:t xml:space="preserve">த்ரா ஸம் </w:t>
      </w:r>
    </w:p>
    <w:p w14:paraId="1322927C" w14:textId="77777777" w:rsidR="001F659B" w:rsidRPr="0075688F" w:rsidRDefault="001F659B" w:rsidP="001F659B">
      <w:pPr>
        <w:rPr>
          <w:rFonts w:ascii="Latha" w:hAnsi="Latha" w:cs="Latha"/>
          <w:sz w:val="28"/>
          <w:szCs w:val="28"/>
        </w:rPr>
      </w:pPr>
      <w:r w:rsidRPr="0075688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பயதி ப்ர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ர்வா ஏ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ஷ யது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தா ப்ர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5688F">
        <w:rPr>
          <w:rFonts w:ascii="BRH Tamil Tab Extra" w:hAnsi="BRH Tamil Tab Extra" w:cs="Latha"/>
          <w:b/>
          <w:sz w:val="36"/>
          <w:szCs w:val="28"/>
        </w:rPr>
        <w:t>‡</w:t>
      </w:r>
      <w:r w:rsidRPr="0075688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305A4F3A" w14:textId="77777777" w:rsidR="001F659B" w:rsidRPr="0075688F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75688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ஜன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னாயா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ப உப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ர்தயதி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ஏ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5688F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39E360B" w14:textId="623D431E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5688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ஞ்சத்யூ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ருணோப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ர்தயத்யூ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ருணா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ஹி ரேத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688F">
        <w:rPr>
          <w:rFonts w:ascii="Latha" w:hAnsi="Latha" w:cs="Latha"/>
          <w:sz w:val="28"/>
          <w:szCs w:val="28"/>
          <w:cs/>
          <w:lang w:bidi="ta-IN"/>
        </w:rPr>
        <w:t xml:space="preserve"> ஸி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நக்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ங்க்</w:t>
      </w:r>
      <w:r w:rsidRPr="007568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>-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ருமுப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ர்தயதி ய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ஹி ந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ஊ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ருர்ப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மிது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06345">
        <w:rPr>
          <w:rFonts w:ascii="Latha" w:hAnsi="Latha" w:cs="Latha"/>
          <w:b/>
          <w:bCs/>
          <w:sz w:val="28"/>
          <w:szCs w:val="28"/>
        </w:rPr>
        <w:t>(  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ரேத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ஸிச்ய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="00BF06E7">
        <w:rPr>
          <w:rFonts w:ascii="Latha" w:hAnsi="Latha" w:cs="Latha"/>
          <w:sz w:val="28"/>
          <w:szCs w:val="28"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யந்தே </w:t>
      </w:r>
      <w:r w:rsidR="003B19E4" w:rsidRPr="007E3E44">
        <w:rPr>
          <w:rFonts w:ascii="Latha" w:hAnsi="Latha" w:cs="Latha"/>
          <w:sz w:val="28"/>
          <w:szCs w:val="28"/>
          <w:lang w:bidi="ta-IN"/>
        </w:rPr>
        <w:t>|</w:t>
      </w:r>
      <w:r w:rsidRPr="007E3E44">
        <w:rPr>
          <w:rFonts w:ascii="Latha" w:hAnsi="Latha" w:cs="Latha"/>
          <w:sz w:val="28"/>
          <w:szCs w:val="28"/>
        </w:rPr>
        <w:t>|</w:t>
      </w:r>
      <w:r w:rsidRPr="00165957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31</w:t>
      </w:r>
    </w:p>
    <w:p w14:paraId="378C12E5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.8.6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3BDBF4C" w14:textId="77777777" w:rsidR="0076479C" w:rsidRPr="006F5C63" w:rsidRDefault="00936A14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7E3E44">
        <w:rPr>
          <w:rFonts w:ascii="Latha" w:hAnsi="Latha" w:cs="Latha" w:hint="cs"/>
          <w:sz w:val="28"/>
          <w:szCs w:val="28"/>
          <w:cs/>
          <w:lang w:bidi="ta-IN"/>
        </w:rPr>
        <w:t>நே</w:t>
      </w:r>
      <w:r w:rsidR="0076479C" w:rsidRPr="007E3E44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ஆன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இத்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நேஷ்ட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நேஷ்டா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பத்னி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த்ரேத்யு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த்ரா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ஜன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ஜன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னாய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உப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>
        <w:rPr>
          <w:rFonts w:ascii="Latha" w:hAnsi="Latha" w:cs="Latha" w:hint="cs"/>
          <w:sz w:val="28"/>
          <w:szCs w:val="28"/>
          <w:cs/>
          <w:lang w:bidi="ta-IN"/>
        </w:rPr>
        <w:br/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ஊ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உப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>
        <w:rPr>
          <w:rFonts w:ascii="Latha" w:hAnsi="Latha" w:cs="Latha" w:hint="cs"/>
          <w:sz w:val="28"/>
          <w:szCs w:val="28"/>
          <w:cs/>
          <w:lang w:bidi="ta-IN"/>
        </w:rPr>
        <w:br/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ஊ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ந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ங்க்</w:t>
      </w:r>
      <w:r w:rsidR="0076479C"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நக்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712F20">
        <w:rPr>
          <w:rFonts w:ascii="Latha" w:hAnsi="Latha" w:cs="Latha"/>
          <w:sz w:val="28"/>
          <w:szCs w:val="28"/>
          <w:cs/>
          <w:lang w:bidi="ta-IN"/>
        </w:rPr>
        <w:t>ன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="0076479C"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ஊ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ரும்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உப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ந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ஊ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அத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="0076479C" w:rsidRPr="006F5C63">
        <w:rPr>
          <w:rFonts w:ascii="Latha" w:hAnsi="Latha" w:cs="Latha"/>
          <w:sz w:val="28"/>
          <w:szCs w:val="28"/>
        </w:rPr>
        <w:t xml:space="preserve">( )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அத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அத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="0076479C" w:rsidRPr="006F5C63">
        <w:rPr>
          <w:rFonts w:ascii="Latha" w:hAnsi="Latha" w:cs="Latha"/>
          <w:sz w:val="28"/>
          <w:szCs w:val="28"/>
        </w:rPr>
        <w:t xml:space="preserve">--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="0076479C"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479C" w:rsidRPr="006F5C63">
        <w:rPr>
          <w:rFonts w:ascii="Latha" w:hAnsi="Latha" w:cs="Latha"/>
          <w:sz w:val="28"/>
          <w:szCs w:val="28"/>
        </w:rPr>
        <w:t xml:space="preserve">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="0076479C"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="0076479C" w:rsidRPr="006F5C63">
        <w:rPr>
          <w:rFonts w:ascii="Latha" w:hAnsi="Latha" w:cs="Latha"/>
          <w:sz w:val="28"/>
          <w:szCs w:val="28"/>
        </w:rPr>
        <w:t xml:space="preserve"> | 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="0076479C"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76479C"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="0076479C" w:rsidRPr="007E3E44">
        <w:rPr>
          <w:rFonts w:ascii="Latha" w:hAnsi="Latha" w:cs="Latha"/>
          <w:sz w:val="28"/>
          <w:szCs w:val="28"/>
        </w:rPr>
        <w:t xml:space="preserve"> |</w:t>
      </w:r>
      <w:r w:rsidR="003B19E4" w:rsidRPr="007E3E44">
        <w:rPr>
          <w:rFonts w:ascii="Latha" w:hAnsi="Latha" w:cs="Latha"/>
          <w:sz w:val="28"/>
          <w:szCs w:val="28"/>
        </w:rPr>
        <w:t>|</w:t>
      </w:r>
      <w:r w:rsidR="0076479C" w:rsidRPr="006F5C63">
        <w:rPr>
          <w:rFonts w:ascii="Latha" w:hAnsi="Latha" w:cs="Latha"/>
          <w:sz w:val="28"/>
          <w:szCs w:val="28"/>
        </w:rPr>
        <w:t xml:space="preserve"> </w:t>
      </w:r>
      <w:r w:rsidR="0076479C"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="0076479C" w:rsidRPr="001763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="0076479C" w:rsidRPr="001763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76479C"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="0076479C" w:rsidRPr="001763F1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6093DC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பத்னீ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E36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ஸுவ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முப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ஸ்திதர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மிந்த்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ரியாவ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இத்ய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ஸீத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ன்ய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proofErr w:type="gramStart"/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A8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115432E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47BEF0AF" w14:textId="76B88CF2" w:rsidR="001F659B" w:rsidRPr="004B7658" w:rsidRDefault="001F659B" w:rsidP="001F659B">
      <w:pPr>
        <w:rPr>
          <w:rFonts w:ascii="Latha" w:hAnsi="Latha" w:cs="Latha"/>
          <w:b/>
          <w:bCs/>
          <w:position w:val="-12"/>
          <w:sz w:val="28"/>
          <w:szCs w:val="28"/>
          <w:lang w:bidi="ta-IN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 தஸ்ய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4B7658">
        <w:rPr>
          <w:rFonts w:ascii="Latha" w:hAnsi="Latha" w:cs="Latha"/>
          <w:b/>
          <w:bCs/>
          <w:sz w:val="32"/>
          <w:szCs w:val="32"/>
        </w:rPr>
        <w:t>.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ஷகபா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ல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முதௌ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 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ணகல</w:t>
      </w:r>
      <w:r w:rsidR="006D19E7"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40564C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 தஸ்மா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ஸம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ஸ்ரவ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</w:p>
    <w:p w14:paraId="03245387" w14:textId="21041CAC" w:rsidR="001F659B" w:rsidRPr="004B7658" w:rsidRDefault="001F659B" w:rsidP="001F659B">
      <w:pPr>
        <w:rPr>
          <w:rFonts w:ascii="Latha" w:hAnsi="Latha" w:cs="Latha"/>
          <w:sz w:val="28"/>
          <w:szCs w:val="28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ஸ ஹா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40564C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த் தம் </w:t>
      </w:r>
      <w:r w:rsidRPr="004B7658">
        <w:rPr>
          <w:rFonts w:ascii="BRH Devanagari Extra" w:hAnsi="BRH Devanagari Extra" w:cs="Latha"/>
          <w:b/>
          <w:sz w:val="36"/>
          <w:szCs w:val="28"/>
        </w:rPr>
        <w:t>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சிகித்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</w:t>
      </w:r>
      <w:r w:rsidRPr="004B7658">
        <w:rPr>
          <w:rFonts w:ascii="Latha" w:hAnsi="Latha" w:cs="Latha"/>
          <w:sz w:val="28"/>
          <w:szCs w:val="28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ஜ்ஜு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னீ</w:t>
      </w:r>
      <w:r w:rsidRPr="004B7658">
        <w:rPr>
          <w:rFonts w:ascii="Latha" w:hAnsi="Latha" w:cs="Latha"/>
          <w:b/>
          <w:bCs/>
          <w:sz w:val="32"/>
          <w:szCs w:val="32"/>
        </w:rPr>
        <w:t>(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B7658">
        <w:rPr>
          <w:rFonts w:ascii="Latha" w:hAnsi="Latha" w:cs="Latha"/>
          <w:b/>
          <w:bCs/>
          <w:sz w:val="32"/>
          <w:szCs w:val="32"/>
        </w:rPr>
        <w:t>)</w:t>
      </w:r>
      <w:r w:rsidRPr="004B7658">
        <w:rPr>
          <w:rFonts w:ascii="Latha" w:hAnsi="Latha" w:cs="Latha"/>
          <w:sz w:val="28"/>
          <w:szCs w:val="28"/>
        </w:rPr>
        <w:t xml:space="preserve"> </w:t>
      </w:r>
    </w:p>
    <w:p w14:paraId="23A50F60" w14:textId="280FFD9C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4B7658">
        <w:rPr>
          <w:rFonts w:ascii="Latha" w:hAnsi="Latha" w:cs="Latha"/>
          <w:sz w:val="28"/>
          <w:szCs w:val="28"/>
          <w:cs/>
          <w:lang w:bidi="ta-IN"/>
        </w:rPr>
        <w:t>மா ஹௌ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ஷா</w:t>
      </w:r>
      <w:r w:rsidRPr="004B7658">
        <w:rPr>
          <w:rFonts w:ascii="Latha" w:hAnsi="Latha" w:cs="Latha"/>
          <w:b/>
          <w:bCs/>
          <w:sz w:val="32"/>
          <w:szCs w:val="32"/>
        </w:rPr>
        <w:t>(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B7658">
        <w:rPr>
          <w:rFonts w:ascii="Latha" w:hAnsi="Latha" w:cs="Latha"/>
          <w:b/>
          <w:bCs/>
          <w:sz w:val="32"/>
          <w:szCs w:val="32"/>
        </w:rPr>
        <w:t>)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67019A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மன்யத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தோ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ஷ்யாம்யா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யன்ன ஹோ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யஜ்ஞவேஶ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ஸங் க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ரிஷ்யா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தம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="007E3E44"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="007E3E44"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ரியத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ஸோ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="00B57BB1" w:rsidRPr="004B765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4B7658">
        <w:rPr>
          <w:rFonts w:ascii="BRH Devanagari Extra" w:hAnsi="BRH Devanagari Extra" w:cs="Latha"/>
          <w:b/>
          <w:sz w:val="36"/>
          <w:szCs w:val="28"/>
        </w:rPr>
        <w:t>Å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னி</w:t>
      </w:r>
      <w:r w:rsidR="00B57BB1" w:rsidRPr="004B7658">
        <w:rPr>
          <w:rFonts w:ascii="Latha" w:hAnsi="Latha" w:cs="Latha"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ரவீ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ன்ன மய்யா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BRH Devanagari Extra" w:hAnsi="BRH Devanagari Extra" w:cs="Latha"/>
          <w:b/>
          <w:sz w:val="36"/>
          <w:szCs w:val="28"/>
        </w:rPr>
        <w:t>óè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ஹோ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தந் தா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7BB1" w:rsidRPr="004B7658">
        <w:rPr>
          <w:rFonts w:ascii="Latha" w:hAnsi="Latha" w:cs="Latha"/>
          <w:b/>
          <w:bCs/>
          <w:sz w:val="28"/>
          <w:szCs w:val="28"/>
          <w:lang w:bidi="ta-IN"/>
        </w:rPr>
        <w:t>-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ரஶ்ரீணா</w:t>
      </w:r>
      <w:r w:rsidRPr="004B7658">
        <w:rPr>
          <w:rFonts w:ascii="BRH Tamil Tab Extra" w:hAnsi="BRH Tamil Tab Extra" w:cs="Latha"/>
          <w:b/>
          <w:sz w:val="36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B7658">
        <w:rPr>
          <w:rFonts w:ascii="Latha" w:hAnsi="Latha" w:cs="Latha"/>
          <w:sz w:val="28"/>
          <w:szCs w:val="28"/>
        </w:rPr>
        <w:t xml:space="preserve">-  [  ]   </w:t>
      </w:r>
      <w:r w:rsidRPr="004B7658"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0E4BAB99" w14:textId="77777777" w:rsidR="006C134B" w:rsidRDefault="006C134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802CF46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ED656DE" w14:textId="77777777" w:rsidR="0076479C" w:rsidRPr="001763F1" w:rsidRDefault="0076479C" w:rsidP="0076479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AE6D41">
        <w:rPr>
          <w:rFonts w:ascii="Latha" w:hAnsi="Latha" w:cs="Latha"/>
          <w:b/>
          <w:bCs/>
          <w:sz w:val="28"/>
          <w:szCs w:val="28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ஔ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ரோண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ஹாரி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F3DBE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F3DBE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F3DBE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ஹௌ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A8575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A8575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A85759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ஷ்யாமி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அ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="007E3E44"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="007E3E44"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ஹோது</w:t>
      </w:r>
      <w:r w:rsidRPr="007E3E44">
        <w:rPr>
          <w:rFonts w:ascii="BRH Tamil Tab Extra" w:hAnsi="BRH Tamil Tab Extra" w:cs="Latha"/>
          <w:b/>
          <w:sz w:val="36"/>
          <w:szCs w:val="28"/>
        </w:rPr>
        <w:t>‡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1763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FCF6375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.9.2</w:t>
      </w:r>
    </w:p>
    <w:p w14:paraId="42274D0E" w14:textId="429C7CF2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75688F">
        <w:rPr>
          <w:rFonts w:ascii="Latha" w:hAnsi="Latha" w:cs="Latha"/>
          <w:sz w:val="28"/>
          <w:szCs w:val="28"/>
          <w:cs/>
          <w:lang w:bidi="ta-IN"/>
        </w:rPr>
        <w:t>த</w:t>
      </w:r>
      <w:r w:rsidRPr="0075688F">
        <w:rPr>
          <w:rFonts w:ascii="BRH Devanagari Extra" w:hAnsi="BRH Devanagari Extra" w:cs="Latha"/>
          <w:b/>
          <w:sz w:val="36"/>
          <w:szCs w:val="28"/>
        </w:rPr>
        <w:t>óè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ஶ்</w:t>
      </w:r>
      <w:r w:rsidRPr="007568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தம் பூ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ஜுஹோ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</w:rPr>
        <w:t>-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B3B8B" w:rsidRPr="0075688F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ர்</w:t>
      </w:r>
      <w:r w:rsidR="00051EC5" w:rsidRPr="0075688F">
        <w:rPr>
          <w:rFonts w:ascii="Latha" w:hAnsi="Latha" w:cs="Latha"/>
          <w:b/>
          <w:bCs/>
          <w:sz w:val="28"/>
          <w:szCs w:val="28"/>
        </w:rPr>
        <w:t>.</w:t>
      </w:r>
      <w:r w:rsidR="00051EC5"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ஹாரியோஜ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</w:t>
      </w:r>
      <w:r w:rsidRPr="0075688F">
        <w:rPr>
          <w:rFonts w:ascii="BRH Devanagari Extra" w:hAnsi="BRH Devanagari Extra" w:cs="Latha"/>
          <w:b/>
          <w:sz w:val="36"/>
          <w:szCs w:val="28"/>
        </w:rPr>
        <w:t>ò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தஞ் 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ஹோதி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ஶ்ரீணாத்யே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வாஸ்யா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</w:p>
    <w:p w14:paraId="78C3EBD9" w14:textId="77777777" w:rsidR="001F659B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ல்வா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ஹுரே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வா இந்த்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0F3BD4E7" w14:textId="1EB0032D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5688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568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ஶ்</w:t>
      </w:r>
      <w:r w:rsidR="008B3B8B" w:rsidRPr="0075688F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ய</w:t>
      </w:r>
      <w:r w:rsidRPr="0075688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5688F">
        <w:rPr>
          <w:rFonts w:ascii="Latha" w:hAnsi="Latha" w:cs="Latha"/>
          <w:sz w:val="28"/>
          <w:szCs w:val="28"/>
          <w:cs/>
          <w:lang w:bidi="ta-IN"/>
        </w:rPr>
        <w:t xml:space="preserve"> காம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688F">
        <w:rPr>
          <w:rFonts w:ascii="Latha" w:hAnsi="Latha" w:cs="Latha"/>
          <w:sz w:val="28"/>
          <w:szCs w:val="28"/>
          <w:cs/>
          <w:lang w:bidi="ta-IN"/>
        </w:rPr>
        <w:t xml:space="preserve"> யத்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5688F">
        <w:rPr>
          <w:rFonts w:ascii="BRH Tamil Tab Extra" w:hAnsi="BRH Tamil Tab Extra" w:cs="Latha"/>
          <w:b/>
          <w:sz w:val="36"/>
          <w:szCs w:val="28"/>
        </w:rPr>
        <w:t>†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75688F">
        <w:rPr>
          <w:rFonts w:ascii="BRH Tamil Tab Extra" w:hAnsi="BRH Tamil Tab Extra" w:cs="Latha"/>
          <w:b/>
          <w:sz w:val="36"/>
          <w:szCs w:val="28"/>
        </w:rPr>
        <w:t>…</w:t>
      </w:r>
      <w:r w:rsidRPr="0075688F">
        <w:rPr>
          <w:rFonts w:ascii="Latha" w:hAnsi="Latha" w:cs="Latha"/>
          <w:sz w:val="28"/>
          <w:szCs w:val="28"/>
        </w:rPr>
        <w:t xml:space="preserve"> 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5688F">
        <w:rPr>
          <w:rFonts w:ascii="BRH Tamil Tab Extra" w:hAnsi="BRH Tamil Tab Extra" w:cs="Latha"/>
          <w:b/>
          <w:sz w:val="36"/>
          <w:szCs w:val="28"/>
        </w:rPr>
        <w:t>‡</w:t>
      </w:r>
      <w:r w:rsidRPr="0075688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568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5688F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ஶ்ரீணீயாத்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மே வா இந்த்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ஸோம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பானௌ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 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ஞ்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05635925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.9.2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F5F8EE5" w14:textId="0EB18FF7" w:rsidR="0076479C" w:rsidRDefault="0076479C" w:rsidP="0076479C">
      <w:pPr>
        <w:spacing w:line="264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னாபி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ஹாரி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காம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ர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B765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ஶ்</w:t>
      </w:r>
      <w:r w:rsidR="008B3B8B" w:rsidRPr="004B7658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ய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ம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7658">
        <w:rPr>
          <w:rFonts w:ascii="BRH Tamil Tab Extra" w:hAnsi="BRH Tamil Tab Extra" w:cs="Latha"/>
          <w:b/>
          <w:sz w:val="32"/>
          <w:szCs w:val="28"/>
        </w:rPr>
        <w:t>…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4B7658">
        <w:rPr>
          <w:rFonts w:ascii="BRH Tamil Tab Extra" w:hAnsi="BRH Tamil Tab Extra" w:cs="Latha"/>
          <w:b/>
          <w:sz w:val="36"/>
          <w:szCs w:val="28"/>
        </w:rPr>
        <w:t>†</w:t>
      </w:r>
      <w:r w:rsidRPr="004B7658">
        <w:rPr>
          <w:rFonts w:ascii="Latha" w:hAnsi="Latha" w:cs="Latha"/>
          <w:sz w:val="28"/>
          <w:szCs w:val="28"/>
        </w:rPr>
        <w:t xml:space="preserve">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காம</w:t>
      </w:r>
      <w:r w:rsidRPr="004B7658">
        <w:rPr>
          <w:rFonts w:ascii="Latha" w:hAnsi="Latha" w:cs="Latha"/>
          <w:sz w:val="28"/>
          <w:szCs w:val="28"/>
        </w:rPr>
        <w:t xml:space="preserve">-- 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து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B765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4B7658">
        <w:rPr>
          <w:rFonts w:ascii="BRH Tamil Tab Extra" w:hAnsi="BRH Tamil Tab Extra" w:cs="Latha"/>
          <w:b/>
          <w:sz w:val="36"/>
          <w:szCs w:val="28"/>
        </w:rPr>
        <w:t>‡</w:t>
      </w:r>
      <w:r w:rsidRPr="004B765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B76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B7658">
        <w:rPr>
          <w:rFonts w:ascii="Latha" w:hAnsi="Latha" w:cs="Latha"/>
          <w:sz w:val="28"/>
          <w:szCs w:val="28"/>
        </w:rPr>
        <w:t xml:space="preserve">| </w:t>
      </w:r>
      <w:r w:rsidRPr="004B7658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4B7658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ஹாரி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ஹ்வீபி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 இத்ய்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1FF9D8B6" w14:textId="77777777" w:rsidR="0076479C" w:rsidRPr="006F5C63" w:rsidRDefault="0076479C" w:rsidP="0076479C">
      <w:pPr>
        <w:spacing w:line="264" w:lineRule="auto"/>
        <w:ind w:right="-54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பானௌ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தயோ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EFB78B6" w14:textId="77777777" w:rsidR="0076479C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த்யேத்யப்ர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ந்தரா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1763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052B99B" w14:textId="77777777" w:rsidR="00FA5731" w:rsidRDefault="00FA5731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0A740D5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.9.3</w:t>
      </w:r>
    </w:p>
    <w:p w14:paraId="4B6EF6D5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தீ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ஞ்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நிரா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கா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ஸம் ப்ர 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த்யுன்னே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ஹோதி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மேவ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ஹ்யே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7E3E44">
        <w:rPr>
          <w:rFonts w:ascii="Latha" w:hAnsi="Latha" w:cs="Latha"/>
          <w:sz w:val="28"/>
          <w:szCs w:val="28"/>
          <w:lang w:bidi="ta-IN"/>
        </w:rPr>
        <w:t>-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="007E3E44"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="007E3E44"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ஸ்வ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7B001FD8" w14:textId="77777777" w:rsidR="001F659B" w:rsidRDefault="001F659B" w:rsidP="001F659B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7E3E4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E3E44"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="007E3E44"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7E3E44">
        <w:rPr>
          <w:rFonts w:ascii="Latha" w:hAnsi="Latha" w:cs="Latha"/>
          <w:sz w:val="28"/>
          <w:szCs w:val="28"/>
          <w:lang w:bidi="ta-IN"/>
        </w:rPr>
        <w:t>-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ஜு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</w:rPr>
        <w:t>-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விமு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ம் புன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</w:p>
    <w:p w14:paraId="4ED292D6" w14:textId="79BB1A2D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0F4AA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 தச்சீ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ர்</w:t>
      </w:r>
      <w:r w:rsidR="00592103"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sz w:val="28"/>
          <w:szCs w:val="28"/>
        </w:rPr>
        <w:t>.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ஷ</w:t>
      </w:r>
      <w:r w:rsidRPr="000F4AA6">
        <w:rPr>
          <w:rFonts w:ascii="Latha" w:hAnsi="Latha" w:cs="Latha"/>
          <w:sz w:val="28"/>
          <w:szCs w:val="28"/>
        </w:rPr>
        <w:t>-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ஜுஹோதி ஶீர்</w:t>
      </w:r>
      <w:r w:rsidRPr="000F4AA6">
        <w:rPr>
          <w:rFonts w:ascii="Latha" w:hAnsi="Latha" w:cs="Latha"/>
          <w:sz w:val="28"/>
          <w:szCs w:val="28"/>
        </w:rPr>
        <w:t>.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ஷ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ஹி ஸ ஸ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ஜுஹோதி வி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ஹீந்த்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7F57EED6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வ்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த்ரமஹ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யை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 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ரியோஜ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னீர்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6B727270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.9.3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09D25B4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47BC3D56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நிரா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நி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தர்</w:t>
      </w:r>
      <w:r w:rsidR="009269D3" w:rsidRPr="007E3E44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ஹி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1B89E902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E3E44">
        <w:rPr>
          <w:rFonts w:ascii="Latha" w:hAnsi="Latha" w:cs="Latha"/>
          <w:sz w:val="28"/>
          <w:szCs w:val="28"/>
          <w:cs/>
          <w:lang w:bidi="ta-IN"/>
        </w:rPr>
        <w:t>அ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="007E3E44"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="007E3E44"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வ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 xml:space="preserve">--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E3E44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14BCA043" w14:textId="29E7153C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0F4AA6">
        <w:rPr>
          <w:rFonts w:ascii="Latha" w:hAnsi="Latha" w:cs="Latha"/>
          <w:sz w:val="28"/>
          <w:szCs w:val="28"/>
          <w:cs/>
          <w:lang w:bidi="ta-IN"/>
        </w:rPr>
        <w:t>அ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="007E3E44"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="007E3E44"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ர்யு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ஜு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ஹு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F4AA6">
        <w:rPr>
          <w:rFonts w:ascii="BRH Tamil Tab Extra" w:hAnsi="BRH Tamil Tab Extra" w:cs="Latha"/>
          <w:b/>
          <w:sz w:val="36"/>
          <w:szCs w:val="28"/>
        </w:rPr>
        <w:t>‡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விமு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மி</w:t>
      </w:r>
      <w:r w:rsidR="00AC1E26" w:rsidRPr="000F4AA6">
        <w:rPr>
          <w:rFonts w:ascii="Latha" w:hAnsi="Latha" w:cs="Latha" w:hint="cs"/>
          <w:sz w:val="28"/>
          <w:szCs w:val="28"/>
          <w:cs/>
          <w:lang w:bidi="ta-IN"/>
        </w:rPr>
        <w:t>தி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F4AA6">
        <w:rPr>
          <w:rFonts w:ascii="Latha" w:hAnsi="Latha" w:cs="Latha"/>
          <w:sz w:val="28"/>
          <w:szCs w:val="28"/>
        </w:rPr>
        <w:t xml:space="preserve">--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மு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4AA6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>.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அப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க்ரம்யேதி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க்ரம்ய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அஹன்ன்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யை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ஹாரி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அல்பா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1763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5CD61A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.9.4</w:t>
      </w:r>
    </w:p>
    <w:p w14:paraId="3B8E59EB" w14:textId="5E5B84AF" w:rsidR="007E3E44" w:rsidRDefault="001F659B" w:rsidP="001F659B">
      <w:pPr>
        <w:rPr>
          <w:rFonts w:ascii="Latha" w:hAnsi="Latha" w:cs="Latha"/>
          <w:sz w:val="28"/>
          <w:szCs w:val="28"/>
        </w:rPr>
      </w:pPr>
      <w:r w:rsidRPr="002A2153">
        <w:rPr>
          <w:rFonts w:ascii="Latha" w:hAnsi="Latha" w:cs="Latha"/>
          <w:sz w:val="28"/>
          <w:szCs w:val="28"/>
          <w:cs/>
          <w:lang w:bidi="ta-IN"/>
        </w:rPr>
        <w:t>ஏனம் ப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="00D20867" w:rsidRPr="002A2153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ர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ன்</w:t>
      </w:r>
      <w:r w:rsidR="00CA5200"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="00CA5200" w:rsidRPr="002A2153">
        <w:rPr>
          <w:rFonts w:ascii="Latha" w:hAnsi="Latha" w:cs="Latha"/>
          <w:b/>
          <w:sz w:val="36"/>
          <w:szCs w:val="28"/>
        </w:rPr>
        <w:t>.</w:t>
      </w:r>
      <w:r w:rsidRPr="002A2153">
        <w:rPr>
          <w:rFonts w:ascii="Latha" w:hAnsi="Latha" w:cs="Latha"/>
          <w:sz w:val="28"/>
          <w:szCs w:val="28"/>
          <w:cs/>
          <w:lang w:bidi="ta-IN"/>
        </w:rPr>
        <w:t xml:space="preserve"> யன்ன ஸ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sz w:val="28"/>
          <w:szCs w:val="28"/>
        </w:rPr>
        <w:t>-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ப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ஏனம் ப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D20867" w:rsidRPr="002A2153">
        <w:rPr>
          <w:rFonts w:ascii="Latha" w:hAnsi="Latha" w:cs="Latha"/>
          <w:sz w:val="28"/>
          <w:szCs w:val="28"/>
          <w:lang w:bidi="ta-IN"/>
        </w:rPr>
        <w:t xml:space="preserve"> </w:t>
      </w:r>
      <w:r w:rsidRPr="002A2153">
        <w:rPr>
          <w:rFonts w:ascii="BRH Devanagari Extra" w:hAnsi="BRH Devanagari Extra" w:cs="Latha"/>
          <w:b/>
          <w:sz w:val="36"/>
          <w:szCs w:val="28"/>
        </w:rPr>
        <w:t>Å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உப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5F1C683B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திஷ்டே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 மன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ஸம் பா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 கரோதி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5FD793CC" w14:textId="6A4C5534" w:rsidR="0076479C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வைன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 உன்னே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தர்யு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ஹ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வ</w:t>
      </w:r>
      <w:r w:rsidR="00D20867" w:rsidRPr="002A2153">
        <w:rPr>
          <w:rFonts w:ascii="Latha" w:hAnsi="Latha" w:cs="Latha"/>
          <w:sz w:val="28"/>
          <w:szCs w:val="28"/>
          <w:lang w:bidi="ta-IN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வ தத்ர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ஸோமபீ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ஸ்தமே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 உத்தரவே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யாந் நி</w:t>
      </w:r>
      <w:r w:rsidR="00D20867" w:rsidRPr="002A2153">
        <w:rPr>
          <w:rFonts w:ascii="Latha" w:hAnsi="Latha" w:cs="Latha"/>
          <w:sz w:val="28"/>
          <w:szCs w:val="28"/>
          <w:lang w:bidi="ta-IN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வ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பதி ப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த்தரவே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A215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ஹாரியோஜ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ஶுஷ்வே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வ ப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ஶூன் ப்ரதி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பயந்தி </w:t>
      </w:r>
      <w:r w:rsidRPr="007E3E44">
        <w:rPr>
          <w:rFonts w:ascii="Latha" w:hAnsi="Latha" w:cs="Latha"/>
          <w:b/>
          <w:bCs/>
          <w:sz w:val="28"/>
          <w:szCs w:val="28"/>
        </w:rPr>
        <w:t>( )</w:t>
      </w:r>
      <w:r w:rsidRPr="007E3E44">
        <w:rPr>
          <w:rFonts w:ascii="Latha" w:hAnsi="Latha" w:cs="Latha"/>
          <w:sz w:val="28"/>
          <w:szCs w:val="28"/>
        </w:rPr>
        <w:t xml:space="preserve"> |</w:t>
      </w:r>
      <w:r w:rsidR="00CA5200" w:rsidRPr="007E3E44">
        <w:rPr>
          <w:rFonts w:ascii="Latha" w:hAnsi="Latha" w:cs="Latha"/>
          <w:sz w:val="28"/>
          <w:szCs w:val="28"/>
        </w:rPr>
        <w:t>|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35</w:t>
      </w:r>
      <w:r>
        <w:rPr>
          <w:rFonts w:ascii="Latha" w:hAnsi="Latha" w:cs="Latha" w:hint="cs"/>
          <w:b/>
          <w:bCs/>
          <w:sz w:val="32"/>
          <w:szCs w:val="32"/>
          <w:cs/>
          <w:lang w:bidi="ta-IN"/>
        </w:rPr>
        <w:t xml:space="preserve"> </w:t>
      </w:r>
    </w:p>
    <w:p w14:paraId="6C4DD651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.9.4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123E022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585A31D2" w14:textId="77777777" w:rsidR="006C134B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அபு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17362B58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14299D0C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ஞ்ஜந்த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1B7A932E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தரீத்யு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தரி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வமித்யு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86CF991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தத்ர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ஸோம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யாமித்யு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த்தர </w:t>
      </w:r>
      <w:r w:rsidRPr="006F5C63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ஹாரி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17AF0FD0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7E3E44">
        <w:rPr>
          <w:rFonts w:ascii="Latha" w:hAnsi="Latha" w:cs="Latha"/>
          <w:sz w:val="28"/>
          <w:szCs w:val="28"/>
          <w:cs/>
          <w:lang w:bidi="ta-IN"/>
        </w:rPr>
        <w:t>ப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ஏ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( ) |</w:t>
      </w:r>
      <w:r w:rsidR="00CA5200" w:rsidRPr="007E3E44">
        <w:rPr>
          <w:rFonts w:ascii="Latha" w:hAnsi="Latha" w:cs="Latha"/>
          <w:sz w:val="28"/>
          <w:szCs w:val="28"/>
        </w:rPr>
        <w:t>|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35 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FE53C3" w14:textId="77777777" w:rsidR="00CA5200" w:rsidRDefault="001F659B" w:rsidP="001F659B">
      <w:pPr>
        <w:rPr>
          <w:rFonts w:ascii="Latha" w:hAnsi="Latha" w:cs="Latha"/>
          <w:sz w:val="28"/>
          <w:szCs w:val="28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ஶ்ரீ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ந்தரா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னாப்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மல்பா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5E36B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ஸ்தா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பயந்தி</w:t>
      </w:r>
      <w:r w:rsidRPr="005E36B9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</w:p>
    <w:p w14:paraId="04E03856" w14:textId="77777777" w:rsidR="001F659B" w:rsidRDefault="001F659B" w:rsidP="001F659B">
      <w:pPr>
        <w:rPr>
          <w:rFonts w:ascii="Lucida Handwriting" w:hAnsi="Lucida Handwriting" w:cs="Latha"/>
          <w:b/>
          <w:bCs/>
          <w:sz w:val="32"/>
          <w:szCs w:val="32"/>
        </w:rPr>
      </w:pP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A9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8DDDC36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6255DA75" w14:textId="77777777" w:rsidR="001F659B" w:rsidRDefault="001F659B" w:rsidP="001F659B">
      <w:pPr>
        <w:rPr>
          <w:rFonts w:ascii="BRH Tamil Tab Extra" w:hAnsi="BRH Tamil Tab Extra" w:cs="Latha"/>
          <w:b/>
          <w:sz w:val="36"/>
          <w:szCs w:val="28"/>
          <w:lang w:bidi="ta-IN"/>
        </w:rPr>
      </w:pPr>
      <w:r w:rsidRPr="007E3E4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ன்</w:t>
      </w:r>
      <w:r w:rsidR="00CA5200"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="00CA5200" w:rsidRPr="007E3E44">
        <w:rPr>
          <w:rFonts w:ascii="Latha" w:hAnsi="Latha" w:cs="Latha"/>
          <w:b/>
          <w:sz w:val="36"/>
          <w:szCs w:val="28"/>
        </w:rPr>
        <w:t>.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வா அனு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உபா</w:t>
      </w:r>
      <w:r w:rsidRPr="00BA5D58">
        <w:rPr>
          <w:rFonts w:ascii="BRH Devanagari Extra" w:hAnsi="BRH Devanagari Extra" w:cs="Latha"/>
          <w:b/>
          <w:sz w:val="36"/>
          <w:szCs w:val="28"/>
        </w:rPr>
        <w:t>ò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ஶ்வந்தர்யா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ஶு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னௌ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ஹா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னேக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ஶபா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ஆதி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ஹங் கா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ஆதி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ஹோ பூ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 w:rsidRPr="00165957">
        <w:rPr>
          <w:rFonts w:ascii="Latha" w:hAnsi="Latha" w:cs="Latha"/>
          <w:sz w:val="28"/>
          <w:szCs w:val="28"/>
        </w:rPr>
        <w:t xml:space="preserve">. 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</w:p>
    <w:p w14:paraId="3809431D" w14:textId="6B6FCDBC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F4AA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</w:rPr>
        <w:t>-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கா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பஶூ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னாம் பூ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யி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யத் த்ரிரு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BRH Devanagari Extra" w:hAnsi="BRH Devanagari Extra" w:cs="Latha"/>
          <w:b/>
          <w:sz w:val="36"/>
          <w:szCs w:val="28"/>
        </w:rPr>
        <w:t>óè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ஶு</w:t>
      </w:r>
      <w:r w:rsidRPr="000F4AA6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 விக்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வௌ த்ரீன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 ஜ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பூ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ஸீ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 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 க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56606EC6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C868775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ò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மாவித்யு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க்ரா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னௌ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ஹானித்ய்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ஏக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இத்யேக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ஹமித்யா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 இத்யா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த்ய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ஶூ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ஶுமித்யு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</w:p>
    <w:p w14:paraId="60077210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த்ரீன்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D5096F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="00D5096F"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லஶ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லஶா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18AFB27F" w14:textId="77777777" w:rsidR="0076479C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1763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75F6E15" w14:textId="77777777" w:rsidR="00AE6D41" w:rsidRDefault="00AE6D41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30EDB19" w14:textId="77777777" w:rsidR="00FA5731" w:rsidRPr="006F5C63" w:rsidRDefault="00FA5731" w:rsidP="00FA5731">
      <w:pPr>
        <w:pStyle w:val="NoSpacing"/>
      </w:pPr>
    </w:p>
    <w:p w14:paraId="3BF7FBCA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33834695" w14:textId="2BA3F909" w:rsidR="001F659B" w:rsidRDefault="001F659B" w:rsidP="001F659B">
      <w:pPr>
        <w:ind w:right="-54"/>
        <w:rPr>
          <w:rFonts w:ascii="Latha" w:hAnsi="Latha" w:cs="Latha"/>
          <w:sz w:val="28"/>
          <w:szCs w:val="28"/>
          <w:lang w:bidi="ta-IN"/>
        </w:rPr>
      </w:pPr>
      <w:r w:rsidRPr="002A215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த்ரங் க்ஷி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ப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வ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9DB" w:rsidRPr="002A21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யத் க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லஶ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உப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ஹ்ணீயா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 க்ஷி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 உ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த்மா 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ஷ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ய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2A2153">
        <w:rPr>
          <w:rFonts w:ascii="BRH Tamil Tab Extra" w:hAnsi="BRH Tamil Tab Extra" w:cs="Latha"/>
          <w:b/>
          <w:sz w:val="36"/>
          <w:szCs w:val="28"/>
        </w:rPr>
        <w:t>‡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ரய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ணோ யத்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E09DB" w:rsidRPr="002A215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A215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ரஹோ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2A2153">
        <w:rPr>
          <w:rFonts w:ascii="Latha" w:hAnsi="Latha" w:cs="Latha"/>
          <w:sz w:val="28"/>
          <w:szCs w:val="28"/>
        </w:rPr>
        <w:t xml:space="preserve"> 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வா க</w:t>
      </w:r>
      <w:r w:rsidRPr="002A2153">
        <w:rPr>
          <w:rFonts w:ascii="BRH Tamil Tab Extra" w:hAnsi="BRH Tamil Tab Extra" w:cs="Latha"/>
          <w:b/>
          <w:sz w:val="36"/>
          <w:szCs w:val="28"/>
        </w:rPr>
        <w:t>…</w:t>
      </w:r>
      <w:r w:rsidRPr="002A2153">
        <w:rPr>
          <w:rFonts w:ascii="Latha" w:hAnsi="Latha" w:cs="Latha"/>
          <w:sz w:val="28"/>
          <w:szCs w:val="28"/>
          <w:cs/>
          <w:lang w:bidi="ta-IN"/>
        </w:rPr>
        <w:t>லஶோ</w:t>
      </w:r>
      <w:r w:rsidRPr="002A2153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ஹ்ணீயாதா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ஜ்ஞந் நிஷ்க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ஜ்ஞாதோ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ல்யா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</w:p>
    <w:p w14:paraId="4E377F92" w14:textId="77777777" w:rsidR="001F659B" w:rsidRDefault="001F659B" w:rsidP="001F659B">
      <w:pPr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 xml:space="preserve">-  [  ]   </w:t>
      </w:r>
      <w:r>
        <w:rPr>
          <w:rFonts w:ascii="Latha" w:hAnsi="Latha" w:cs="Latha"/>
          <w:b/>
          <w:bCs/>
          <w:sz w:val="32"/>
          <w:szCs w:val="32"/>
          <w:lang w:bidi="ta-IN"/>
        </w:rPr>
        <w:t>37</w:t>
      </w:r>
    </w:p>
    <w:p w14:paraId="4225DBC8" w14:textId="77777777" w:rsidR="00891C00" w:rsidRDefault="00891C00" w:rsidP="00FA5731">
      <w:pPr>
        <w:pStyle w:val="NoSpacing"/>
        <w:rPr>
          <w:lang w:bidi="ta-IN"/>
        </w:rPr>
      </w:pPr>
    </w:p>
    <w:p w14:paraId="416D5608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A8A4A99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லஶ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65C9351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தர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88C6C0E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E1A48EC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லஶ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016C7EE6" w14:textId="77777777" w:rsidR="0076479C" w:rsidRPr="001763F1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ஹ்ணீ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ஜ்ஞாத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ல்யா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1763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A4CE617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.10.3</w:t>
      </w:r>
    </w:p>
    <w:p w14:paraId="3323E476" w14:textId="1B05E97F" w:rsidR="001F659B" w:rsidRPr="000F4AA6" w:rsidRDefault="001F659B" w:rsidP="001F659B">
      <w:pPr>
        <w:rPr>
          <w:rFonts w:ascii="Latha" w:hAnsi="Latha" w:cs="Latha"/>
          <w:sz w:val="28"/>
          <w:szCs w:val="28"/>
        </w:rPr>
      </w:pPr>
      <w:r w:rsidRPr="000F4AA6">
        <w:rPr>
          <w:rFonts w:ascii="Latha" w:hAnsi="Latha" w:cs="Latha"/>
          <w:sz w:val="28"/>
          <w:szCs w:val="28"/>
          <w:cs/>
          <w:lang w:bidi="ta-IN"/>
        </w:rPr>
        <w:t>க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ணாவி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ஜ்ஞாதேன ப்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0F4AA6">
        <w:rPr>
          <w:rFonts w:ascii="BRH Devanagari Extra" w:hAnsi="BRH Devanagari Extra" w:cs="Latha"/>
          <w:b/>
          <w:sz w:val="36"/>
          <w:szCs w:val="28"/>
        </w:rPr>
        <w:t>Å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மவ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0F4AA6">
        <w:rPr>
          <w:rFonts w:ascii="BRH Tamil Tab Extra" w:hAnsi="BRH Tamil Tab Extra" w:cs="Latha"/>
          <w:b/>
          <w:sz w:val="36"/>
          <w:szCs w:val="28"/>
        </w:rPr>
        <w:t>‡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லீரஸ்ய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ந்த்யுத்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</w:rPr>
        <w:t>-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னி ஹரந்தி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ஸ்த்ரிய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ஞ் ஜா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தாம் பரா</w:t>
      </w:r>
      <w:r w:rsidRPr="000F4AA6">
        <w:rPr>
          <w:rFonts w:ascii="BRH Tamil Tab Extra" w:hAnsi="BRH Tamil Tab Extra" w:cs="Latha"/>
          <w:b/>
          <w:sz w:val="36"/>
          <w:szCs w:val="28"/>
        </w:rPr>
        <w:t>‡</w:t>
      </w:r>
      <w:r w:rsidR="00CE09DB" w:rsidRPr="000F4AA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F4AA6">
        <w:rPr>
          <w:rFonts w:ascii="BRH Devanagari Extra" w:hAnsi="BRH Devanagari Extra" w:cs="Latha"/>
          <w:b/>
          <w:sz w:val="36"/>
          <w:szCs w:val="28"/>
        </w:rPr>
        <w:t>Å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ந்த்யுத் புமா</w:t>
      </w:r>
      <w:r w:rsidRPr="000F4AA6">
        <w:rPr>
          <w:rFonts w:ascii="BRH Devanagari Extra" w:hAnsi="BRH Devanagari Extra" w:cs="Latha"/>
          <w:b/>
          <w:sz w:val="36"/>
          <w:szCs w:val="28"/>
        </w:rPr>
        <w:t>óè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ஸ</w:t>
      </w:r>
      <w:r w:rsidRPr="000F4AA6">
        <w:rPr>
          <w:rFonts w:ascii="BRH Devanagari Extra" w:hAnsi="BRH Devanagari Extra" w:cs="Latha"/>
          <w:b/>
          <w:sz w:val="36"/>
          <w:szCs w:val="28"/>
        </w:rPr>
        <w:t>óè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ஹரந்தி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</w:p>
    <w:p w14:paraId="03005B96" w14:textId="77777777" w:rsidR="001F659B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0F4AA6">
        <w:rPr>
          <w:rFonts w:ascii="Latha" w:hAnsi="Latha" w:cs="Latha"/>
          <w:sz w:val="28"/>
          <w:szCs w:val="28"/>
          <w:cs/>
          <w:lang w:bidi="ta-IN"/>
        </w:rPr>
        <w:t>பு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ரோ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மாஹ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வஸ்ய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ஹர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</w:rPr>
        <w:t>-</w:t>
      </w:r>
    </w:p>
    <w:p w14:paraId="3FC63F5E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வஸ்ய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 ஆ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BA5D58">
        <w:rPr>
          <w:rFonts w:ascii="BRH Devanagari Extra" w:hAnsi="BRH Devanagari Extra" w:cs="Latha"/>
          <w:b/>
          <w:sz w:val="36"/>
          <w:szCs w:val="28"/>
        </w:rPr>
        <w:t>ÅÅ</w:t>
      </w:r>
      <w:r w:rsidRPr="00165957">
        <w:rPr>
          <w:rFonts w:ascii="Latha" w:hAnsi="Latha" w:cs="Latha"/>
          <w:sz w:val="28"/>
          <w:szCs w:val="28"/>
        </w:rPr>
        <w:t>*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வஸ்ய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ஸ </w:t>
      </w:r>
    </w:p>
    <w:p w14:paraId="3379C3A1" w14:textId="345D0F7E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0F4AA6">
        <w:rPr>
          <w:rFonts w:ascii="Latha" w:hAnsi="Latha" w:cs="Latha"/>
          <w:sz w:val="28"/>
          <w:szCs w:val="28"/>
          <w:cs/>
          <w:lang w:bidi="ta-IN"/>
        </w:rPr>
        <w:t>உபனி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</w:rPr>
        <w:t>-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தி தா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="00CE09DB"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="00CE09DB"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b/>
          <w:bCs/>
          <w:sz w:val="28"/>
          <w:szCs w:val="28"/>
        </w:rPr>
        <w:t>(  )</w:t>
      </w:r>
      <w:r w:rsidR="00CE09DB" w:rsidRPr="000F4A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ஷா க்ரி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லந் 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சா தத்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ட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ஷா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ஹ்யந்த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உ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7E3E44">
        <w:rPr>
          <w:rFonts w:ascii="Latha" w:hAnsi="Latha" w:cs="Latha"/>
          <w:sz w:val="28"/>
          <w:szCs w:val="28"/>
        </w:rPr>
        <w:t>-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பயாமா 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சா ய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E3E44">
        <w:rPr>
          <w:rFonts w:ascii="BRH Tamil Tab Extra" w:hAnsi="BRH Tamil Tab Extra" w:cs="Latha"/>
          <w:b/>
          <w:sz w:val="36"/>
          <w:szCs w:val="28"/>
        </w:rPr>
        <w:t>‡</w:t>
      </w:r>
      <w:r w:rsidRPr="007E3E44">
        <w:rPr>
          <w:rFonts w:ascii="Latha" w:hAnsi="Latha" w:cs="Latha"/>
          <w:sz w:val="28"/>
          <w:szCs w:val="28"/>
        </w:rPr>
        <w:t xml:space="preserve"> |</w:t>
      </w:r>
      <w:r w:rsidR="00891C00" w:rsidRPr="007E3E44">
        <w:rPr>
          <w:rFonts w:ascii="Latha" w:hAnsi="Latha" w:cs="Latha"/>
          <w:sz w:val="28"/>
          <w:szCs w:val="28"/>
        </w:rPr>
        <w:t>|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38</w:t>
      </w:r>
    </w:p>
    <w:p w14:paraId="6152D718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212AB3B" w14:textId="4A212F21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ர்பே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ஜ்ஞாதே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னேத்யவி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ஹேதி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0F4AA6">
        <w:rPr>
          <w:rFonts w:ascii="Latha" w:hAnsi="Latha" w:cs="Latha"/>
          <w:sz w:val="28"/>
          <w:szCs w:val="28"/>
        </w:rPr>
        <w:t xml:space="preserve">-- 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அ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ம் இத்ய</w:t>
      </w:r>
      <w:r w:rsidR="004B619A"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</w:t>
      </w:r>
      <w:r w:rsidRPr="000F4AA6">
        <w:rPr>
          <w:rFonts w:ascii="Latha" w:hAnsi="Latha" w:cs="Latha"/>
          <w:sz w:val="28"/>
          <w:szCs w:val="28"/>
        </w:rPr>
        <w:t xml:space="preserve"> --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லீ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ஸ்த்ரிய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புமா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13FC568" w14:textId="77777777" w:rsidR="006C134B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ஹ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ஆஹ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68511DA" w14:textId="77777777" w:rsidR="0076479C" w:rsidRPr="006F5C63" w:rsidRDefault="0076479C" w:rsidP="006C134B">
      <w:pPr>
        <w:tabs>
          <w:tab w:val="left" w:pos="8550"/>
        </w:tabs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த்யேத்யா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ஆஹ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/>
          <w:sz w:val="28"/>
          <w:szCs w:val="28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1A0AC7B1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( )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ஸாம்னா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</w:p>
    <w:p w14:paraId="2A9B8F91" w14:textId="77777777" w:rsidR="007E3E44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லம்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2CDF8558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160B4861" w14:textId="77777777" w:rsidR="0076479C" w:rsidRPr="001763F1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ஷ்டாது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பயாமா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7E3E44">
        <w:rPr>
          <w:rFonts w:ascii="Latha" w:hAnsi="Latha" w:cs="Latha"/>
          <w:sz w:val="28"/>
          <w:szCs w:val="28"/>
        </w:rPr>
        <w:t xml:space="preserve">--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உ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</w:t>
      </w:r>
      <w:r w:rsidRPr="007E3E44">
        <w:rPr>
          <w:rFonts w:ascii="BRH Tamil Tab Extra" w:hAnsi="BRH Tamil Tab Extra" w:cs="Latha"/>
          <w:b/>
          <w:sz w:val="32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|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E3E4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E3E44">
        <w:rPr>
          <w:rFonts w:ascii="BRH Tamil Tab Extra" w:hAnsi="BRH Tamil Tab Extra" w:cs="Latha"/>
          <w:b/>
          <w:sz w:val="36"/>
          <w:szCs w:val="28"/>
        </w:rPr>
        <w:t>‡</w:t>
      </w:r>
      <w:r w:rsidRPr="007E3E44">
        <w:rPr>
          <w:rFonts w:ascii="Latha" w:hAnsi="Latha" w:cs="Latha"/>
          <w:sz w:val="28"/>
          <w:szCs w:val="28"/>
        </w:rPr>
        <w:t xml:space="preserve"> |</w:t>
      </w:r>
      <w:r w:rsidR="00891C00" w:rsidRPr="007E3E44">
        <w:rPr>
          <w:rFonts w:ascii="Latha" w:hAnsi="Latha" w:cs="Latha"/>
          <w:sz w:val="28"/>
          <w:szCs w:val="28"/>
        </w:rPr>
        <w:t>|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E468AF" w14:textId="7DB467D2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5E36B9">
        <w:rPr>
          <w:rFonts w:ascii="Latha" w:hAnsi="Latha" w:cs="Latha"/>
          <w:b/>
          <w:bCs/>
          <w:sz w:val="28"/>
          <w:szCs w:val="28"/>
        </w:rPr>
        <w:t>(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யதா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பி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தா 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தஸ்மா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க்ராம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தி தா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Pr="005E36B9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>வ தத்</w:t>
      </w:r>
      <w:r w:rsidRPr="005E36B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36B9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="00BA36DF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BA36DF" w:rsidRPr="000F4AA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F4A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Pr="000F4A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0F4AA6">
        <w:rPr>
          <w:rFonts w:ascii="Latha" w:hAnsi="Latha" w:cs="Latha"/>
          <w:b/>
          <w:bCs/>
          <w:sz w:val="28"/>
          <w:szCs w:val="28"/>
        </w:rPr>
        <w:t>)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ucida Handwriting" w:hAnsi="Lucida Handwriting" w:cs="Latha"/>
          <w:b/>
          <w:bCs/>
          <w:sz w:val="32"/>
          <w:szCs w:val="32"/>
        </w:rPr>
        <w:t>(</w:t>
      </w:r>
      <w:r w:rsidRPr="000F4AA6">
        <w:rPr>
          <w:rFonts w:ascii="Lucida Handwriting" w:hAnsi="Lucida Handwriting" w:cs="Latha"/>
          <w:b/>
          <w:bCs/>
          <w:sz w:val="32"/>
          <w:szCs w:val="32"/>
          <w:lang w:bidi="ta-IN"/>
        </w:rPr>
        <w:t>A10</w:t>
      </w:r>
      <w:r w:rsidRPr="000F4AA6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A90EB4C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.11.1</w:t>
      </w:r>
    </w:p>
    <w:p w14:paraId="049FA7C4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ப்ரான்யானி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ணி 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நான்யானி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 தைர்லோ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ஙிவ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ஸௌ 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கோ 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FC3697"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மமே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7BF3C5EB" w14:textId="77777777" w:rsidR="00FA5731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தைர்லோ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கம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ஜ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புனரிவ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1FCBFA8" w14:textId="77777777" w:rsidR="00FA5731" w:rsidRDefault="001F659B" w:rsidP="001F659B">
      <w:pPr>
        <w:rPr>
          <w:rFonts w:ascii="BRH Tamil Tab Extra" w:hAnsi="BRH Tamil Tab Extra" w:cs="Latha"/>
          <w:b/>
          <w:sz w:val="36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ப்ரான்யானி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ணி 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</w:p>
    <w:p w14:paraId="68517076" w14:textId="7777777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தான்யன்வோஷ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A5731">
        <w:rPr>
          <w:rFonts w:ascii="Latha" w:hAnsi="Latha" w:cs="Latha"/>
          <w:sz w:val="28"/>
          <w:szCs w:val="28"/>
          <w:lang w:bidi="ta-IN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1754564E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97FB658" w14:textId="77777777" w:rsidR="0076479C" w:rsidRPr="001763F1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மும்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1763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38316CC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.11.2</w:t>
      </w:r>
    </w:p>
    <w:p w14:paraId="670E7F3A" w14:textId="1B2C1A10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தான்யன்வோஷ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ப்ரான்யானி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ணி 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நா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னி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தான்யன்வா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BA36DF" w:rsidRPr="000F4AA6">
        <w:rPr>
          <w:rFonts w:ascii="Latha" w:hAnsi="Latha" w:cs="Latha"/>
          <w:sz w:val="28"/>
          <w:szCs w:val="28"/>
          <w:lang w:bidi="ta-IN"/>
        </w:rPr>
        <w:t xml:space="preserve"> </w:t>
      </w:r>
      <w:r w:rsidRPr="000F4AA6">
        <w:rPr>
          <w:rFonts w:ascii="BRH Devanagari Extra" w:hAnsi="BRH Devanagari Extra" w:cs="Latha"/>
          <w:b/>
          <w:sz w:val="36"/>
          <w:szCs w:val="28"/>
        </w:rPr>
        <w:t>Å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மப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ப்ரயு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தான்யனு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 வை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ணாந் நி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0F4AA6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0F4AA6">
        <w:rPr>
          <w:rFonts w:ascii="Latha" w:hAnsi="Latha" w:cs="Latha"/>
          <w:sz w:val="28"/>
          <w:szCs w:val="28"/>
          <w:lang w:bidi="ta-IN"/>
        </w:rPr>
        <w:t>-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ந் தத்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A36DF" w:rsidRPr="000F4AA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ணாந் நி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 ஶ</w:t>
      </w:r>
      <w:r w:rsidRPr="00BA5D58">
        <w:rPr>
          <w:rFonts w:ascii="BRH Devanagari Extra" w:hAnsi="BRH Devanagari Extra" w:cs="Latha"/>
          <w:b/>
          <w:sz w:val="36"/>
          <w:szCs w:val="28"/>
        </w:rPr>
        <w:t>óè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165957">
        <w:rPr>
          <w:rFonts w:ascii="Latha" w:hAnsi="Latha" w:cs="Latha"/>
          <w:sz w:val="28"/>
          <w:szCs w:val="28"/>
        </w:rPr>
        <w:t xml:space="preserve">-  [  ]  </w:t>
      </w:r>
      <w:r>
        <w:rPr>
          <w:rFonts w:ascii="Latha" w:hAnsi="Latha" w:cs="Latha"/>
          <w:b/>
          <w:bCs/>
          <w:sz w:val="32"/>
          <w:szCs w:val="32"/>
          <w:lang w:bidi="ta-IN"/>
        </w:rPr>
        <w:t>40</w:t>
      </w:r>
    </w:p>
    <w:p w14:paraId="3233BC39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5C89C9E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பாத்ரா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7C2D1EEE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ண்யா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A087FE1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ண்யம்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அபேதி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ம்யா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31EB879" w14:textId="77777777" w:rsidR="004B631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ந்தீத்யு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அவ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யந்தி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2C97DCB7" w14:textId="77777777" w:rsidR="0076479C" w:rsidRPr="001763F1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ஆஜ்ய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ò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FB1B64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.11.3</w:t>
      </w:r>
    </w:p>
    <w:p w14:paraId="3456AD09" w14:textId="43168CEA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</w:t>
      </w:r>
      <w:r w:rsidRPr="00BA5D58">
        <w:rPr>
          <w:rFonts w:ascii="BRH Devanagari Extra" w:hAnsi="BRH Devanagari Extra" w:cs="Latha"/>
          <w:b/>
          <w:sz w:val="36"/>
          <w:szCs w:val="28"/>
        </w:rPr>
        <w:t>ò</w:t>
      </w:r>
      <w:r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ஶ்வந்தர்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ஸ்ததி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ரேஷா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AA6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0512" w:rsidRPr="000F4AA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ணா</w:t>
      </w:r>
      <w:r w:rsidRPr="000F4AA6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தா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4AA6">
        <w:rPr>
          <w:rFonts w:ascii="BRH Devanagari Extra" w:hAnsi="BRH Devanagari Extra" w:cs="Latha"/>
          <w:b/>
          <w:sz w:val="36"/>
          <w:szCs w:val="28"/>
        </w:rPr>
        <w:t>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வான் 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யோ வை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="00FA5731">
        <w:rPr>
          <w:rFonts w:ascii="Latha" w:hAnsi="Latha" w:cs="Latha"/>
          <w:sz w:val="28"/>
          <w:szCs w:val="28"/>
          <w:lang w:bidi="ta-IN"/>
        </w:rPr>
        <w:br/>
      </w:r>
      <w:r w:rsidRPr="00165957">
        <w:rPr>
          <w:rFonts w:ascii="Latha" w:hAnsi="Latha" w:cs="Latha"/>
          <w:sz w:val="28"/>
          <w:szCs w:val="28"/>
          <w:cs/>
          <w:lang w:bidi="ta-IN"/>
        </w:rPr>
        <w:lastRenderedPageBreak/>
        <w:t>மிது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ப்ர ப்ர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னைர்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யதே ஸ்தா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லீபி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ன்யே 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க்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C2198F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ன்ய </w:t>
      </w:r>
    </w:p>
    <w:p w14:paraId="7C3906B6" w14:textId="5328D049" w:rsidR="001F659B" w:rsidRPr="000F4AA6" w:rsidRDefault="001F659B" w:rsidP="001F659B">
      <w:pPr>
        <w:rPr>
          <w:rFonts w:ascii="Latha" w:hAnsi="Latha" w:cs="Latha"/>
          <w:sz w:val="28"/>
          <w:szCs w:val="28"/>
          <w:lang w:bidi="ta-IN"/>
        </w:rPr>
      </w:pPr>
      <w:r w:rsidRPr="000F4AA6">
        <w:rPr>
          <w:rFonts w:ascii="Latha" w:hAnsi="Latha" w:cs="Latha"/>
          <w:sz w:val="28"/>
          <w:szCs w:val="28"/>
          <w:cs/>
          <w:lang w:bidi="ta-IN"/>
        </w:rPr>
        <w:t>ஏ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50512" w:rsidRPr="000F4AA6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வை க்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ணாம் மிது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0F4AA6">
        <w:rPr>
          <w:rFonts w:ascii="BRH Devanagari Extra" w:hAnsi="BRH Devanagari Extra" w:cs="Latha"/>
          <w:b/>
          <w:sz w:val="36"/>
          <w:szCs w:val="28"/>
        </w:rPr>
        <w:t>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0F4AA6">
        <w:rPr>
          <w:rFonts w:ascii="BRH Devanagari Extra" w:hAnsi="BRH Devanagari Extra" w:cs="Latha"/>
          <w:b/>
          <w:sz w:val="36"/>
          <w:szCs w:val="28"/>
        </w:rPr>
        <w:t>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ப்ர </w:t>
      </w:r>
    </w:p>
    <w:p w14:paraId="32C36928" w14:textId="5FCB7435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0F4AA6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ர்</w:t>
      </w:r>
      <w:r w:rsidRPr="000F4AA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மிது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னைர்</w:t>
      </w:r>
      <w:r w:rsidRPr="000F4AA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ஜா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யத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ஸ்த்வஷ்டு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ஸோம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மபீ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ஷஹா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="00850512" w:rsidRPr="000F4AA6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0F4AA6">
        <w:rPr>
          <w:rFonts w:ascii="BRH Devanagari Extra" w:hAnsi="BRH Devanagari Extra" w:cs="Latha"/>
          <w:b/>
          <w:sz w:val="36"/>
          <w:szCs w:val="28"/>
        </w:rPr>
        <w:t>Å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ஸ விஷ்வ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ங்</w:t>
      </w:r>
      <w:r w:rsidRPr="000F4AA6">
        <w:rPr>
          <w:rFonts w:ascii="Latha" w:hAnsi="Latha" w:cs="Latha"/>
          <w:sz w:val="28"/>
          <w:szCs w:val="28"/>
        </w:rPr>
        <w:t xml:space="preserve">-  [  ]   </w:t>
      </w:r>
      <w:r w:rsidRPr="000F4AA6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0DA5F2E2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63894A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9B5C2A">
        <w:rPr>
          <w:rFonts w:ascii="BRH Devanagari Extra" w:hAnsi="BRH Devanagari Extra" w:cs="Latha"/>
          <w:b/>
          <w:sz w:val="36"/>
          <w:szCs w:val="28"/>
        </w:rPr>
        <w:t>ò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Devanagari Extra" w:hAnsi="BRH Devanagari Extra" w:cs="Latha"/>
          <w:b/>
          <w:sz w:val="36"/>
          <w:szCs w:val="28"/>
        </w:rPr>
        <w:t>óè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மயோ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ச்சை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ரேஷாம்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2F96B6C6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43EE8A12" w14:textId="35FF5D96" w:rsidR="0076479C" w:rsidRDefault="0076479C" w:rsidP="0076479C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னை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லீபி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ஹ்யந்தே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வ்யை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ன்யே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னை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த்வஷ்டு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அ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பீ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ஷஹேத்ய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</w:rPr>
        <w:t xml:space="preserve">--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ஸஹா</w:t>
      </w:r>
      <w:r w:rsidRPr="000F4AA6">
        <w:rPr>
          <w:rFonts w:ascii="BRH Tamil Tab Extra" w:hAnsi="BRH Tamil Tab Extra" w:cs="Latha"/>
          <w:b/>
          <w:sz w:val="36"/>
          <w:szCs w:val="28"/>
        </w:rPr>
        <w:t>‡</w:t>
      </w:r>
      <w:r w:rsidRPr="000F4AA6">
        <w:rPr>
          <w:rFonts w:ascii="Latha" w:hAnsi="Latha" w:cs="Latha"/>
          <w:sz w:val="28"/>
          <w:szCs w:val="28"/>
        </w:rPr>
        <w:t xml:space="preserve"> 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அ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ஸ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விஷ்வங்</w:t>
      </w:r>
      <w:r w:rsidR="00935A67" w:rsidRPr="000F4AA6">
        <w:rPr>
          <w:rFonts w:ascii="Latha" w:hAnsi="Latha" w:cs="Latha"/>
          <w:sz w:val="28"/>
          <w:szCs w:val="28"/>
          <w:cs/>
          <w:lang w:bidi="ta-IN"/>
        </w:rPr>
        <w:t>ங்</w:t>
      </w:r>
      <w:r w:rsidR="00935A67"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</w:rPr>
        <w:t xml:space="preserve"> | </w:t>
      </w:r>
      <w:r w:rsidRPr="000F4AA6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1763F1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B2020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1763F1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3BEB30E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  <w:r w:rsidRPr="00AA1137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6.5</w:t>
      </w:r>
      <w:r w:rsidRPr="00AA1137">
        <w:rPr>
          <w:rFonts w:ascii="Latha" w:hAnsi="Latha" w:cs="Latha"/>
          <w:b/>
          <w:bCs/>
          <w:sz w:val="32"/>
          <w:szCs w:val="32"/>
          <w:u w:val="thick"/>
        </w:rPr>
        <w:t>.11.4</w:t>
      </w:r>
    </w:p>
    <w:p w14:paraId="65E7E0E6" w14:textId="763EF8A7" w:rsidR="001F659B" w:rsidRDefault="001F659B" w:rsidP="001F659B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65957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 ஆ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த்மன்னா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 நாவி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ஸ ஏ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தான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னபஶ்ய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 தான் நிர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 தைர்வை ஸ ஆ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த்மன்னா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ரம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ண</w:t>
      </w:r>
      <w:r w:rsidRPr="00165957">
        <w:rPr>
          <w:rFonts w:ascii="Latha" w:hAnsi="Latha" w:cs="Latha"/>
          <w:sz w:val="28"/>
          <w:szCs w:val="28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மகுருத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னம்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நி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ப்யந்தே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னு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ஸவ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ப்ராஶ்</w:t>
      </w:r>
      <w:r w:rsidR="00E42BC6" w:rsidRPr="000F4AA6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யாதா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0F4AA6">
        <w:rPr>
          <w:rFonts w:ascii="Latha" w:hAnsi="Latha" w:cs="Latha"/>
          <w:sz w:val="28"/>
          <w:szCs w:val="28"/>
        </w:rPr>
        <w:t>-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வா</w:t>
      </w:r>
      <w:r w:rsidR="00E42BC6" w:rsidRPr="000F4AA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0F4AA6">
        <w:rPr>
          <w:rFonts w:ascii="BRH Devanagari Extra" w:hAnsi="BRH Devanagari Extra" w:cs="Latha"/>
          <w:b/>
          <w:sz w:val="36"/>
          <w:szCs w:val="28"/>
        </w:rPr>
        <w:t>ÅÅ</w:t>
      </w:r>
      <w:r w:rsidRPr="000F4AA6">
        <w:rPr>
          <w:rFonts w:ascii="Latha" w:hAnsi="Latha" w:cs="Latha"/>
          <w:sz w:val="28"/>
          <w:szCs w:val="28"/>
        </w:rPr>
        <w:t>*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ரம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ணம் குருதே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Latha" w:hAnsi="Latha" w:cs="Latha"/>
          <w:sz w:val="28"/>
          <w:szCs w:val="28"/>
        </w:rPr>
        <w:t xml:space="preserve">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நைன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0F4AA6">
        <w:rPr>
          <w:rFonts w:ascii="BRH Devanagari Extra" w:hAnsi="BRH Devanagari Extra" w:cs="Latha"/>
          <w:b/>
          <w:sz w:val="36"/>
          <w:szCs w:val="28"/>
        </w:rPr>
        <w:t>óè</w:t>
      </w:r>
      <w:r w:rsidRPr="000F4AA6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E42BC6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பவதே ப்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தி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னோ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வத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நர்சா ந யஜு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ஷா ப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ங்க்திரா</w:t>
      </w:r>
      <w:r w:rsidRPr="003E33C2">
        <w:rPr>
          <w:rFonts w:ascii="BRH Tamil Tab Extra" w:hAnsi="BRH Tamil Tab Extra" w:cs="Latha"/>
          <w:b/>
          <w:sz w:val="36"/>
          <w:szCs w:val="28"/>
        </w:rPr>
        <w:t>‡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A5D58">
        <w:rPr>
          <w:rFonts w:ascii="BRH Devanagari Extra" w:hAnsi="BRH Devanagari Extra" w:cs="Latha"/>
          <w:b/>
          <w:sz w:val="36"/>
          <w:szCs w:val="28"/>
        </w:rPr>
        <w:t>Å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கிம் </w:t>
      </w:r>
      <w:r w:rsidRPr="00606345">
        <w:rPr>
          <w:rFonts w:ascii="Latha" w:hAnsi="Latha" w:cs="Latha"/>
          <w:b/>
          <w:bCs/>
          <w:sz w:val="28"/>
          <w:szCs w:val="28"/>
        </w:rPr>
        <w:t>(  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BA5D58">
        <w:rPr>
          <w:rFonts w:ascii="BRH Devanagari Extra" w:hAnsi="BRH Devanagari Extra" w:cs="Latha"/>
          <w:b/>
          <w:sz w:val="36"/>
          <w:szCs w:val="28"/>
        </w:rPr>
        <w:t>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தா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ரிவா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ப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பு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ரோ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டா</w:t>
      </w:r>
      <w:r w:rsidRPr="00C2198F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ஶ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BA5D5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65957">
        <w:rPr>
          <w:rFonts w:ascii="Latha" w:hAnsi="Latha" w:cs="Latha"/>
          <w:sz w:val="28"/>
          <w:szCs w:val="28"/>
          <w:cs/>
          <w:lang w:bidi="ta-IN"/>
        </w:rPr>
        <w:t xml:space="preserve"> பய</w:t>
      </w:r>
      <w:r w:rsidRPr="003E33C2">
        <w:rPr>
          <w:rFonts w:ascii="BRH Tamil Tab Extra" w:hAnsi="BRH Tamil Tab Extra" w:cs="Latha"/>
          <w:b/>
          <w:sz w:val="36"/>
          <w:szCs w:val="28"/>
        </w:rPr>
        <w:t>…</w:t>
      </w:r>
      <w:r w:rsidRPr="00165957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3E33C2">
        <w:rPr>
          <w:rFonts w:ascii="BRH Tamil Tab Extra" w:hAnsi="BRH Tamil Tab Extra" w:cs="Latha"/>
          <w:b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ங்க்திரா</w:t>
      </w:r>
      <w:r w:rsidR="00100E9A"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ப்யதே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E3E4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E3E44">
        <w:rPr>
          <w:rFonts w:ascii="Latha" w:hAnsi="Latha" w:cs="Latha"/>
          <w:sz w:val="28"/>
          <w:szCs w:val="28"/>
        </w:rPr>
        <w:t>-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ய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7E3E44">
        <w:rPr>
          <w:rFonts w:ascii="BRH Tamil Tab Extra" w:hAnsi="BRH Tamil Tab Extra" w:cs="Latha"/>
          <w:b/>
          <w:sz w:val="36"/>
          <w:szCs w:val="28"/>
        </w:rPr>
        <w:t>†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7E3E44">
        <w:rPr>
          <w:rFonts w:ascii="BRH Tamil Tab Extra" w:hAnsi="BRH Tamil Tab Extra" w:cs="Latha"/>
          <w:b/>
          <w:sz w:val="36"/>
          <w:szCs w:val="28"/>
        </w:rPr>
        <w:t>…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="00D32065" w:rsidRPr="007E3E44">
        <w:rPr>
          <w:rFonts w:ascii="Latha" w:hAnsi="Latha" w:cs="Latha"/>
          <w:sz w:val="28"/>
          <w:szCs w:val="28"/>
          <w:lang w:bidi="ta-IN"/>
        </w:rPr>
        <w:t>|</w:t>
      </w:r>
      <w:r w:rsidRPr="007E3E44">
        <w:rPr>
          <w:rFonts w:ascii="Latha" w:hAnsi="Latha" w:cs="Latha"/>
          <w:sz w:val="28"/>
          <w:szCs w:val="28"/>
        </w:rPr>
        <w:t xml:space="preserve">| 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0BABB5F8" w14:textId="77777777" w:rsidR="004B6313" w:rsidRDefault="004B6313" w:rsidP="00D32065">
      <w:pPr>
        <w:pStyle w:val="NoSpacing"/>
        <w:rPr>
          <w:lang w:bidi="ta-IN"/>
        </w:rPr>
      </w:pPr>
    </w:p>
    <w:p w14:paraId="55709979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C93FF3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6.5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C93FF3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C93FF3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பத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BCA181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ர்ச்ச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ஶான்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6E8CB6F0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ண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275316AA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உ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39994CCD" w14:textId="4515501B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t>அ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F5C63">
        <w:rPr>
          <w:rFonts w:ascii="Latha" w:hAnsi="Latha" w:cs="Latha"/>
          <w:sz w:val="28"/>
          <w:szCs w:val="28"/>
        </w:rPr>
        <w:t>--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அ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ஶ்</w:t>
      </w:r>
      <w:r w:rsidR="00E42BC6" w:rsidRPr="000F4AA6">
        <w:rPr>
          <w:rFonts w:ascii="Latha" w:hAnsi="Latha" w:cs="Latha" w:hint="cs"/>
          <w:sz w:val="28"/>
          <w:szCs w:val="28"/>
          <w:cs/>
          <w:lang w:bidi="ta-IN"/>
        </w:rPr>
        <w:t>ஞீ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ஆ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ஏ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F4AA6">
        <w:rPr>
          <w:rFonts w:ascii="Latha" w:hAnsi="Latha" w:cs="Latha"/>
          <w:sz w:val="28"/>
          <w:szCs w:val="28"/>
        </w:rPr>
        <w:t xml:space="preserve">|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ஆ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ரம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ண</w:t>
      </w:r>
      <w:r w:rsidRPr="000F4AA6">
        <w:rPr>
          <w:rFonts w:ascii="BRH Tamil Tab Extra" w:hAnsi="BRH Tamil Tab Extra" w:cs="Latha"/>
          <w:b/>
          <w:sz w:val="32"/>
          <w:szCs w:val="28"/>
        </w:rPr>
        <w:t>…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0F4AA6">
        <w:rPr>
          <w:rFonts w:ascii="BRH Tamil Tab Extra" w:hAnsi="BRH Tamil Tab Extra" w:cs="Latha"/>
          <w:b/>
          <w:sz w:val="36"/>
          <w:szCs w:val="28"/>
        </w:rPr>
        <w:t>‡</w:t>
      </w:r>
      <w:r w:rsidRPr="000F4AA6">
        <w:rPr>
          <w:rFonts w:ascii="Latha" w:hAnsi="Latha" w:cs="Latha"/>
          <w:sz w:val="28"/>
          <w:szCs w:val="28"/>
        </w:rPr>
        <w:t xml:space="preserve"> -- </w:t>
      </w:r>
      <w:r w:rsidRPr="000F4AA6">
        <w:rPr>
          <w:rFonts w:ascii="Latha" w:hAnsi="Latha" w:cs="Latha"/>
          <w:sz w:val="28"/>
          <w:szCs w:val="28"/>
          <w:cs/>
          <w:lang w:bidi="ta-IN"/>
        </w:rPr>
        <w:t>ரம</w:t>
      </w:r>
      <w:r w:rsidRPr="000F4AA6">
        <w:rPr>
          <w:rFonts w:ascii="BRH Tamil Tab Extra" w:hAnsi="BRH Tamil Tab Extra" w:cs="Latha"/>
          <w:b/>
          <w:sz w:val="36"/>
          <w:szCs w:val="28"/>
        </w:rPr>
        <w:t>†</w:t>
      </w:r>
      <w:r w:rsidRPr="000F4AA6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0F4AA6">
        <w:rPr>
          <w:rFonts w:ascii="Latha" w:hAnsi="Latha" w:cs="Latha"/>
          <w:sz w:val="28"/>
          <w:szCs w:val="28"/>
        </w:rPr>
        <w:t>|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49243488" w14:textId="77777777" w:rsidR="0076479C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6F5C63">
        <w:rPr>
          <w:rFonts w:ascii="Latha" w:hAnsi="Latha" w:cs="Latha"/>
          <w:sz w:val="28"/>
          <w:szCs w:val="28"/>
          <w:cs/>
          <w:lang w:bidi="ta-IN"/>
        </w:rPr>
        <w:lastRenderedPageBreak/>
        <w:t>கு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ஏ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F5C63">
        <w:rPr>
          <w:rFonts w:ascii="Latha" w:hAnsi="Latha" w:cs="Latha"/>
          <w:sz w:val="28"/>
          <w:szCs w:val="28"/>
        </w:rPr>
        <w:t xml:space="preserve">| </w:t>
      </w:r>
    </w:p>
    <w:p w14:paraId="0D001A01" w14:textId="77777777" w:rsidR="0076479C" w:rsidRPr="006F5C63" w:rsidRDefault="0076479C" w:rsidP="0076479C">
      <w:pPr>
        <w:spacing w:line="264" w:lineRule="auto"/>
        <w:rPr>
          <w:rFonts w:ascii="Latha" w:hAnsi="Latha" w:cs="Latha"/>
          <w:sz w:val="28"/>
          <w:szCs w:val="28"/>
        </w:rPr>
      </w:pPr>
      <w:r w:rsidRPr="0055310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F5C63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யஜு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அத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6F5C63">
        <w:rPr>
          <w:rFonts w:ascii="Latha" w:hAnsi="Latha" w:cs="Latha"/>
          <w:sz w:val="28"/>
          <w:szCs w:val="28"/>
        </w:rPr>
        <w:t xml:space="preserve">( )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பாங்க்த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க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 இதி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F5C63">
        <w:rPr>
          <w:rFonts w:ascii="Latha" w:hAnsi="Latha" w:cs="Latha"/>
          <w:sz w:val="28"/>
          <w:szCs w:val="28"/>
        </w:rPr>
        <w:t xml:space="preserve">--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டா</w:t>
      </w:r>
      <w:r w:rsidRPr="0055310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ஶ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9B5C2A">
        <w:rPr>
          <w:rFonts w:ascii="BRH Tamil Tab Extra" w:hAnsi="BRH Tamil Tab Extra" w:cs="Latha"/>
          <w:b/>
          <w:sz w:val="36"/>
          <w:szCs w:val="28"/>
        </w:rPr>
        <w:t>‡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C60FE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ஆ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ப்ய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F5C63">
        <w:rPr>
          <w:rFonts w:ascii="Latha" w:hAnsi="Latha" w:cs="Latha"/>
          <w:sz w:val="28"/>
          <w:szCs w:val="28"/>
        </w:rPr>
        <w:t xml:space="preserve">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ய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| 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ங்க்த</w:t>
      </w:r>
      <w:r w:rsidRPr="009B5C2A">
        <w:rPr>
          <w:rFonts w:ascii="BRH Tamil Tab Extra" w:hAnsi="BRH Tamil Tab Extra" w:cs="Latha"/>
          <w:b/>
          <w:sz w:val="32"/>
          <w:szCs w:val="28"/>
        </w:rPr>
        <w:t>…</w:t>
      </w:r>
      <w:r w:rsidRPr="006F5C63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Pr="009B5C2A">
        <w:rPr>
          <w:rFonts w:ascii="BRH Tamil Tab Extra" w:hAnsi="BRH Tamil Tab Extra" w:cs="Latha"/>
          <w:b/>
          <w:sz w:val="36"/>
          <w:szCs w:val="28"/>
        </w:rPr>
        <w:t>†</w:t>
      </w:r>
      <w:r w:rsidRPr="006F5C63">
        <w:rPr>
          <w:rFonts w:ascii="Latha" w:hAnsi="Latha" w:cs="Latha"/>
          <w:sz w:val="28"/>
          <w:szCs w:val="28"/>
        </w:rPr>
        <w:t xml:space="preserve"> </w:t>
      </w:r>
    </w:p>
    <w:p w14:paraId="57F24E9C" w14:textId="77777777" w:rsidR="0076479C" w:rsidRPr="001763F1" w:rsidRDefault="0076479C" w:rsidP="0076479C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பாங்க்த </w:t>
      </w:r>
      <w:r w:rsidRPr="007E3E44">
        <w:rPr>
          <w:rFonts w:ascii="Latha" w:hAnsi="Latha" w:cs="Latha"/>
          <w:sz w:val="28"/>
          <w:szCs w:val="28"/>
        </w:rPr>
        <w:t xml:space="preserve">-- </w:t>
      </w:r>
      <w:r w:rsidRPr="007E3E44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E3E44">
        <w:rPr>
          <w:rFonts w:ascii="Latha" w:hAnsi="Latha" w:cs="Latha"/>
          <w:sz w:val="28"/>
          <w:szCs w:val="28"/>
        </w:rPr>
        <w:t>|</w:t>
      </w:r>
      <w:r w:rsidR="00D32065" w:rsidRPr="007E3E44">
        <w:rPr>
          <w:rFonts w:ascii="Latha" w:hAnsi="Latha" w:cs="Latha"/>
          <w:sz w:val="28"/>
          <w:szCs w:val="28"/>
        </w:rPr>
        <w:t>|</w:t>
      </w:r>
      <w:r w:rsidRPr="007E3E44">
        <w:rPr>
          <w:rFonts w:ascii="Latha" w:hAnsi="Latha" w:cs="Latha"/>
          <w:sz w:val="28"/>
          <w:szCs w:val="28"/>
        </w:rPr>
        <w:t xml:space="preserve"> 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E3E44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7E3E44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BEA3FF" w14:textId="77777777" w:rsidR="001F659B" w:rsidRDefault="001F659B" w:rsidP="001F659B">
      <w:pPr>
        <w:rPr>
          <w:rFonts w:ascii="Lucida Handwriting" w:hAnsi="Lucida Handwriting" w:cs="Latha"/>
          <w:b/>
          <w:bCs/>
          <w:sz w:val="32"/>
          <w:szCs w:val="32"/>
        </w:rPr>
      </w:pPr>
      <w:r w:rsidRPr="006820C4">
        <w:rPr>
          <w:rFonts w:ascii="Latha" w:hAnsi="Latha" w:cs="Latha"/>
          <w:b/>
          <w:bCs/>
          <w:sz w:val="28"/>
          <w:szCs w:val="28"/>
        </w:rPr>
        <w:t>(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யானி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820C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விஷ்வ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ங்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கிம்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ர்த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 ச</w:t>
      </w:r>
      <w:r w:rsidRPr="006820C4">
        <w:rPr>
          <w:rFonts w:ascii="Latha" w:hAnsi="Latha" w:cs="Latha"/>
          <w:b/>
          <w:bCs/>
          <w:sz w:val="28"/>
          <w:szCs w:val="28"/>
        </w:rPr>
        <w:t>)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  <w:lang w:bidi="ta-IN"/>
        </w:rPr>
        <w:t>A11</w:t>
      </w:r>
      <w:r w:rsidRPr="005E36B9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DA621A2" w14:textId="77777777" w:rsidR="001F659B" w:rsidRPr="00165957" w:rsidRDefault="001F659B" w:rsidP="00DE344F">
      <w:pPr>
        <w:pStyle w:val="NoSpacing"/>
      </w:pPr>
    </w:p>
    <w:p w14:paraId="6965464D" w14:textId="77777777" w:rsidR="001F659B" w:rsidRDefault="001F659B" w:rsidP="001F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 to 11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</w:p>
    <w:p w14:paraId="6D46DAF3" w14:textId="003ECB82" w:rsidR="001F659B" w:rsidRPr="006820C4" w:rsidRDefault="001F659B" w:rsidP="001F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0F4AA6">
        <w:rPr>
          <w:rFonts w:ascii="Latha" w:hAnsi="Latha" w:cs="Latha"/>
          <w:b/>
          <w:bCs/>
          <w:sz w:val="28"/>
          <w:szCs w:val="28"/>
        </w:rPr>
        <w:t>(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0F4A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4AA6">
        <w:rPr>
          <w:rFonts w:ascii="Latha" w:hAnsi="Latha" w:cs="Latha"/>
          <w:b/>
          <w:bCs/>
          <w:sz w:val="28"/>
          <w:szCs w:val="28"/>
        </w:rPr>
        <w:t xml:space="preserve"> 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0F4AA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F4A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த்ரா</w:t>
      </w:r>
      <w:r w:rsidR="00810D1B" w:rsidRPr="000F4AA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யா</w:t>
      </w:r>
      <w:r w:rsidRPr="000F4A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F4AA6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0F4A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="00810D1B" w:rsidRPr="000F4AA6">
        <w:rPr>
          <w:rFonts w:ascii="Latha" w:hAnsi="Latha" w:cs="Latha" w:hint="cs"/>
          <w:b/>
          <w:bCs/>
          <w:sz w:val="28"/>
          <w:szCs w:val="28"/>
          <w:cs/>
          <w:lang w:bidi="ta-IN"/>
        </w:rPr>
        <w:t>வை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F4A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ஜ்ஞேன</w:t>
      </w:r>
      <w:r w:rsidRPr="000F4AA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F4AA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0F4AA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Pr="000F4AA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F4AA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F4AA6">
        <w:rPr>
          <w:rFonts w:ascii="Latha" w:hAnsi="Latha" w:cs="Latha"/>
          <w:b/>
          <w:bCs/>
          <w:sz w:val="28"/>
          <w:szCs w:val="28"/>
        </w:rPr>
        <w:t>-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யேந்த்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ருத்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பி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தி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ரந்தர்யாமபா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ண உ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6820C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ஶு பா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ணேந்த்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165957">
        <w:rPr>
          <w:rFonts w:ascii="Latha" w:hAnsi="Latha" w:cs="Latha"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6820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த்ரம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ன் தஸ்ய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ரஹா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ன்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ப்ரான்யா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ந்யேகா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524A9A75" w14:textId="77777777" w:rsidR="001F659B" w:rsidRDefault="001F659B" w:rsidP="00DE344F">
      <w:pPr>
        <w:pStyle w:val="NoSpacing"/>
        <w:rPr>
          <w:lang w:bidi="ta-IN"/>
        </w:rPr>
      </w:pPr>
    </w:p>
    <w:p w14:paraId="13144FDA" w14:textId="77777777" w:rsidR="006C134B" w:rsidRPr="0004257B" w:rsidRDefault="006C134B" w:rsidP="00DE344F">
      <w:pPr>
        <w:pStyle w:val="NoSpacing"/>
        <w:rPr>
          <w:lang w:bidi="ta-IN"/>
        </w:rPr>
      </w:pPr>
    </w:p>
    <w:p w14:paraId="0D480D67" w14:textId="77777777" w:rsidR="001F659B" w:rsidRPr="006820C4" w:rsidRDefault="001F659B" w:rsidP="001F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Korvai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with starting Padams of 1, 11, 21 Series of </w:t>
      </w:r>
      <w:proofErr w:type="spellStart"/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6820C4">
        <w:rPr>
          <w:rFonts w:ascii="Latha" w:hAnsi="Latha" w:cs="Latha"/>
          <w:b/>
          <w:bCs/>
          <w:sz w:val="28"/>
          <w:szCs w:val="28"/>
        </w:rPr>
        <w:t>(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6820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புன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. </w:t>
      </w:r>
      <w:r w:rsidRPr="006820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துனா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BRH Devanagari Extra" w:hAnsi="BRH Devanagari Extra" w:cs="Latha"/>
          <w:b/>
          <w:bCs/>
          <w:sz w:val="36"/>
          <w:szCs w:val="28"/>
        </w:rPr>
        <w:t>ÅÅ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மிது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னம் ப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ஶவோ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நேஷ்ட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பத்னீ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முபா</w:t>
      </w:r>
      <w:r w:rsidRPr="006820C4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ஶ்வந்தர்யா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மயோ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விச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6820C4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6820C4">
        <w:rPr>
          <w:rFonts w:ascii="Latha" w:hAnsi="Latha" w:cs="Latha"/>
          <w:b/>
          <w:bCs/>
          <w:sz w:val="28"/>
          <w:szCs w:val="28"/>
        </w:rPr>
        <w:t>)</w:t>
      </w:r>
    </w:p>
    <w:p w14:paraId="2036EC88" w14:textId="77777777" w:rsidR="001F659B" w:rsidRDefault="001F659B" w:rsidP="00DE344F">
      <w:pPr>
        <w:pStyle w:val="NoSpacing"/>
      </w:pPr>
    </w:p>
    <w:p w14:paraId="761CD526" w14:textId="77777777" w:rsidR="006C134B" w:rsidRPr="0004257B" w:rsidRDefault="006C134B" w:rsidP="00DE344F">
      <w:pPr>
        <w:pStyle w:val="NoSpacing"/>
      </w:pPr>
    </w:p>
    <w:p w14:paraId="4B2A1867" w14:textId="77777777" w:rsidR="001F659B" w:rsidRDefault="001F659B" w:rsidP="001F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Latha"/>
          <w:b/>
          <w:bCs/>
          <w:sz w:val="28"/>
          <w:szCs w:val="28"/>
          <w:u w:val="single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Fifth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Prasnam</w:t>
      </w:r>
      <w:proofErr w:type="spellEnd"/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 xml:space="preserve">of  </w:t>
      </w:r>
      <w:proofErr w:type="spellStart"/>
      <w:r w:rsidRPr="00BF20C1">
        <w:rPr>
          <w:rFonts w:cs="Arial"/>
          <w:b/>
          <w:bCs/>
          <w:sz w:val="28"/>
          <w:szCs w:val="28"/>
          <w:u w:val="single"/>
        </w:rPr>
        <w:t>Kandam</w:t>
      </w:r>
      <w:proofErr w:type="spellEnd"/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6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28F6FC2A" w14:textId="77777777" w:rsidR="001F659B" w:rsidRPr="006820C4" w:rsidRDefault="001F659B" w:rsidP="001F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6820C4">
        <w:rPr>
          <w:rFonts w:ascii="Latha" w:hAnsi="Latha" w:cs="Latha"/>
          <w:b/>
          <w:bCs/>
          <w:sz w:val="28"/>
          <w:szCs w:val="28"/>
        </w:rPr>
        <w:t>(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Pr="006820C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வ்</w:t>
      </w:r>
      <w:r w:rsidRPr="006820C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த்ராய</w:t>
      </w:r>
      <w:r w:rsidR="003748BE" w:rsidRPr="006820C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6820C4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பாங்க்த</w:t>
      </w:r>
      <w:r w:rsidRPr="006820C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6820C4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</w:t>
      </w:r>
      <w:r w:rsidRPr="006820C4">
        <w:rPr>
          <w:rFonts w:ascii="Latha" w:hAnsi="Latha" w:cs="Latha"/>
          <w:b/>
          <w:bCs/>
          <w:sz w:val="28"/>
          <w:szCs w:val="28"/>
        </w:rPr>
        <w:t>)</w:t>
      </w:r>
    </w:p>
    <w:p w14:paraId="26349B72" w14:textId="77777777" w:rsidR="0011661D" w:rsidRDefault="0011661D" w:rsidP="001F659B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4B3C2321" w14:textId="77777777" w:rsidR="001F659B" w:rsidRPr="00D0371E" w:rsidRDefault="001F659B" w:rsidP="001F659B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D0371E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7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</w:t>
      </w:r>
    </w:p>
    <w:p w14:paraId="5D1C841A" w14:textId="77777777" w:rsidR="001F659B" w:rsidRDefault="001F659B" w:rsidP="001F659B">
      <w:pPr>
        <w:pBdr>
          <w:bottom w:val="single" w:sz="6" w:space="1" w:color="auto"/>
        </w:pBdr>
        <w:spacing w:line="264" w:lineRule="auto"/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D0371E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D03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D03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D03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ஷஷ்ட</w:t>
      </w:r>
      <w:r w:rsidRPr="00D03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Pr="00D0371E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பஞ்சம</w:t>
      </w:r>
      <w:r w:rsidRPr="00D037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D037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0371E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D0371E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</w:p>
    <w:p w14:paraId="2A04AE7E" w14:textId="77777777" w:rsidR="001F659B" w:rsidRDefault="001F659B" w:rsidP="0011661D">
      <w:pPr>
        <w:pStyle w:val="NoSpacing"/>
        <w:rPr>
          <w:lang w:bidi="ta-IN"/>
        </w:rPr>
      </w:pPr>
    </w:p>
    <w:p w14:paraId="10A6D179" w14:textId="77777777" w:rsidR="0076479C" w:rsidRDefault="0076479C" w:rsidP="0011661D">
      <w:pPr>
        <w:pStyle w:val="NoSpacing"/>
        <w:rPr>
          <w:lang w:bidi="ta-IN"/>
        </w:rPr>
      </w:pPr>
      <w:r>
        <w:rPr>
          <w:lang w:bidi="ta-IN"/>
        </w:rPr>
        <w:br w:type="page"/>
      </w:r>
    </w:p>
    <w:p w14:paraId="6ABEBD2F" w14:textId="77777777" w:rsidR="001F659B" w:rsidRDefault="001F659B" w:rsidP="001F659B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</w:t>
      </w:r>
      <w:proofErr w:type="spellStart"/>
      <w:r w:rsidRPr="004B3347">
        <w:rPr>
          <w:rFonts w:cs="Arial"/>
          <w:b/>
          <w:bCs/>
          <w:sz w:val="28"/>
          <w:szCs w:val="28"/>
          <w:u w:val="double"/>
        </w:rPr>
        <w:t>Kandam</w:t>
      </w:r>
      <w:proofErr w:type="spellEnd"/>
      <w:r w:rsidRPr="004B3347">
        <w:rPr>
          <w:rFonts w:cs="Arial"/>
          <w:b/>
          <w:bCs/>
          <w:sz w:val="28"/>
          <w:szCs w:val="28"/>
          <w:u w:val="double"/>
        </w:rPr>
        <w:t xml:space="preserve"> </w:t>
      </w:r>
      <w:r>
        <w:rPr>
          <w:rFonts w:cs="Arial"/>
          <w:b/>
          <w:bCs/>
          <w:sz w:val="28"/>
          <w:szCs w:val="28"/>
          <w:u w:val="double"/>
        </w:rPr>
        <w:t xml:space="preserve">6 – </w:t>
      </w:r>
      <w:proofErr w:type="spellStart"/>
      <w:r>
        <w:rPr>
          <w:rFonts w:cs="Arial"/>
          <w:b/>
          <w:bCs/>
          <w:sz w:val="28"/>
          <w:szCs w:val="28"/>
          <w:u w:val="double"/>
        </w:rPr>
        <w:t>Prasanam</w:t>
      </w:r>
      <w:proofErr w:type="spellEnd"/>
      <w:r>
        <w:rPr>
          <w:rFonts w:cs="Arial"/>
          <w:b/>
          <w:bCs/>
          <w:sz w:val="28"/>
          <w:szCs w:val="28"/>
          <w:u w:val="double"/>
        </w:rPr>
        <w:t xml:space="preserve"> 5– TS 6.5</w:t>
      </w:r>
    </w:p>
    <w:p w14:paraId="326CB70D" w14:textId="77777777" w:rsidR="001F659B" w:rsidRDefault="001F659B" w:rsidP="001F659B">
      <w:pPr>
        <w:spacing w:line="360" w:lineRule="auto"/>
        <w:rPr>
          <w:b/>
          <w:bCs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F659B" w:rsidRPr="00AF07A2" w14:paraId="1C2471D9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734AF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F659B" w:rsidRPr="00AF07A2" w14:paraId="23B0D07E" w14:textId="77777777" w:rsidTr="008262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26CD194" w14:textId="77777777" w:rsidR="001F659B" w:rsidRPr="00AF07A2" w:rsidRDefault="001F659B" w:rsidP="001F659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513B2E51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F659B" w:rsidRPr="00AF07A2" w14:paraId="753F9130" w14:textId="77777777" w:rsidTr="008262D3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666CC146" w14:textId="77777777" w:rsidR="001F659B" w:rsidRPr="00AF07A2" w:rsidRDefault="001F659B" w:rsidP="001F659B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22B1DAD2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1F659B" w:rsidRPr="00AF07A2" w14:paraId="26A02E9C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305737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8EBA77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9426C5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233</w:t>
            </w:r>
          </w:p>
        </w:tc>
      </w:tr>
      <w:tr w:rsidR="001F659B" w:rsidRPr="00AF07A2" w14:paraId="1AEFDCC3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28D562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F1214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B55E4E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139</w:t>
            </w:r>
          </w:p>
        </w:tc>
      </w:tr>
      <w:tr w:rsidR="001F659B" w:rsidRPr="00AF07A2" w14:paraId="50782F22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F4D338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57F5E5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81110E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184</w:t>
            </w:r>
          </w:p>
        </w:tc>
      </w:tr>
      <w:tr w:rsidR="001F659B" w:rsidRPr="00AF07A2" w14:paraId="1B822280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B51EAB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664E81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DE702C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80</w:t>
            </w:r>
          </w:p>
        </w:tc>
      </w:tr>
      <w:tr w:rsidR="001F659B" w:rsidRPr="00AF07A2" w14:paraId="18B56349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724C28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E09B8F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BC8E8B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178</w:t>
            </w:r>
          </w:p>
        </w:tc>
      </w:tr>
      <w:tr w:rsidR="001F659B" w:rsidRPr="00AF07A2" w14:paraId="320B3D4F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AE9382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D873E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A2507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277</w:t>
            </w:r>
          </w:p>
        </w:tc>
      </w:tr>
      <w:tr w:rsidR="001F659B" w:rsidRPr="00AF07A2" w14:paraId="565D2F2A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43BC947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A590DF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B37A07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169</w:t>
            </w:r>
          </w:p>
        </w:tc>
      </w:tr>
      <w:tr w:rsidR="001F659B" w:rsidRPr="00AF07A2" w14:paraId="62174A64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E7492E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EF4B44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5275C93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308</w:t>
            </w:r>
          </w:p>
        </w:tc>
      </w:tr>
      <w:tr w:rsidR="001F659B" w:rsidRPr="00AF07A2" w14:paraId="304E584B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DDA1C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F540B6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0461C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200</w:t>
            </w:r>
          </w:p>
        </w:tc>
      </w:tr>
      <w:tr w:rsidR="001F659B" w:rsidRPr="00AF07A2" w14:paraId="06A28C41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E10F5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D6D6E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5BFA69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168</w:t>
            </w:r>
          </w:p>
        </w:tc>
      </w:tr>
      <w:tr w:rsidR="001F659B" w:rsidRPr="00AF07A2" w14:paraId="0BA5164F" w14:textId="77777777" w:rsidTr="008262D3">
        <w:trPr>
          <w:trHeight w:val="692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B41B4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proofErr w:type="spellStart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</w:t>
            </w:r>
            <w:proofErr w:type="spellEnd"/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4450AF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D82F8E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214</w:t>
            </w:r>
          </w:p>
        </w:tc>
      </w:tr>
      <w:tr w:rsidR="001F659B" w:rsidRPr="00AF07A2" w14:paraId="2DD9C45A" w14:textId="77777777" w:rsidTr="008262D3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557F42" w14:textId="77777777" w:rsidR="001F659B" w:rsidRPr="00AF07A2" w:rsidRDefault="001F659B" w:rsidP="001F659B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FE76A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5D7838" w14:textId="77777777" w:rsidR="001F659B" w:rsidRPr="00AF07A2" w:rsidRDefault="001F659B" w:rsidP="001F659B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2150</w:t>
            </w:r>
          </w:p>
        </w:tc>
      </w:tr>
    </w:tbl>
    <w:p w14:paraId="164E7987" w14:textId="77777777" w:rsidR="001F659B" w:rsidRPr="00D0371E" w:rsidRDefault="001F659B" w:rsidP="001F659B">
      <w:pPr>
        <w:spacing w:line="264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B98F8CC" w14:textId="77777777" w:rsidR="00396153" w:rsidRPr="00143D53" w:rsidRDefault="00396153" w:rsidP="00396153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168D9243" w14:textId="77777777" w:rsidR="00396153" w:rsidRPr="00143D53" w:rsidRDefault="00396153" w:rsidP="00396153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</w:t>
      </w:r>
      <w:proofErr w:type="spellStart"/>
      <w:r w:rsidRPr="00143D53">
        <w:rPr>
          <w:rFonts w:cs="Arial"/>
          <w:b/>
          <w:bCs/>
          <w:color w:val="000000"/>
          <w:sz w:val="28"/>
          <w:szCs w:val="28"/>
        </w:rPr>
        <w:t>Kandam</w:t>
      </w:r>
      <w:proofErr w:type="spellEnd"/>
      <w:r w:rsidRPr="00143D53">
        <w:rPr>
          <w:rFonts w:cs="Arial"/>
          <w:b/>
          <w:bCs/>
          <w:color w:val="000000"/>
          <w:sz w:val="28"/>
          <w:szCs w:val="28"/>
        </w:rPr>
        <w:t xml:space="preserve">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5030DA3F" w14:textId="77777777" w:rsidR="00396153" w:rsidRPr="00F90B73" w:rsidRDefault="00396153" w:rsidP="00396153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7D318EC8" w14:textId="77777777" w:rsidR="001F659B" w:rsidRPr="00165957" w:rsidRDefault="001F659B" w:rsidP="001F659B">
      <w:pPr>
        <w:rPr>
          <w:rFonts w:ascii="Latha" w:hAnsi="Latha" w:cs="Latha"/>
          <w:sz w:val="28"/>
          <w:szCs w:val="28"/>
        </w:rPr>
      </w:pPr>
    </w:p>
    <w:p w14:paraId="713F7E12" w14:textId="77777777" w:rsidR="003B25BE" w:rsidRPr="009E640A" w:rsidRDefault="003B25BE" w:rsidP="003B25BE">
      <w:pPr>
        <w:pStyle w:val="Heading2"/>
        <w:numPr>
          <w:ilvl w:val="1"/>
          <w:numId w:val="0"/>
        </w:numPr>
        <w:ind w:left="576" w:hanging="576"/>
        <w:rPr>
          <w:szCs w:val="32"/>
          <w:u w:val="single"/>
        </w:rPr>
      </w:pPr>
    </w:p>
    <w:p w14:paraId="2BD47CA4" w14:textId="77777777" w:rsidR="002D08C5" w:rsidRPr="003B25BE" w:rsidRDefault="002D08C5">
      <w:pPr>
        <w:rPr>
          <w:rFonts w:ascii="Latha" w:hAnsi="Latha" w:cs="Latha"/>
          <w:sz w:val="28"/>
          <w:szCs w:val="28"/>
        </w:rPr>
      </w:pPr>
    </w:p>
    <w:sectPr w:rsidR="002D08C5" w:rsidRPr="003B25BE" w:rsidSect="00C85154">
      <w:headerReference w:type="even" r:id="rId13"/>
      <w:headerReference w:type="default" r:id="rId14"/>
      <w:footerReference w:type="default" r:id="rId15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6D0A77" w14:textId="77777777" w:rsidR="00073AB3" w:rsidRDefault="00073AB3" w:rsidP="003B25BE">
      <w:r>
        <w:separator/>
      </w:r>
    </w:p>
  </w:endnote>
  <w:endnote w:type="continuationSeparator" w:id="0">
    <w:p w14:paraId="1F34337C" w14:textId="77777777" w:rsidR="00073AB3" w:rsidRDefault="00073AB3" w:rsidP="003B25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9C096" w14:textId="77777777" w:rsidR="00AE6D41" w:rsidRDefault="00AE6D41" w:rsidP="00AE6D41">
    <w:pPr>
      <w:pStyle w:val="Footer"/>
      <w:pBdr>
        <w:top w:val="single" w:sz="4" w:space="1" w:color="auto"/>
      </w:pBdr>
      <w:tabs>
        <w:tab w:val="left" w:pos="2554"/>
      </w:tabs>
      <w:jc w:val="right"/>
    </w:pPr>
    <w:proofErr w:type="gramStart"/>
    <w:r w:rsidRPr="001D7A6B">
      <w:rPr>
        <w:b/>
        <w:bCs/>
        <w:sz w:val="28"/>
        <w:szCs w:val="28"/>
      </w:rPr>
      <w:t>vedavms@gmail.com</w:t>
    </w:r>
    <w:r>
      <w:rPr>
        <w:b/>
        <w:bCs/>
        <w:sz w:val="28"/>
        <w:szCs w:val="28"/>
      </w:rPr>
      <w:t xml:space="preserve">  </w:t>
    </w:r>
    <w:r>
      <w:rPr>
        <w:b/>
        <w:bCs/>
        <w:sz w:val="28"/>
        <w:szCs w:val="28"/>
      </w:rPr>
      <w:tab/>
    </w:r>
    <w:proofErr w:type="gramEnd"/>
    <w:r>
      <w:rPr>
        <w:b/>
        <w:bCs/>
        <w:sz w:val="28"/>
        <w:szCs w:val="28"/>
      </w:rPr>
      <w:t xml:space="preserve">  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E2CC9">
      <w:rPr>
        <w:b/>
        <w:bCs/>
        <w:noProof/>
        <w:sz w:val="28"/>
        <w:szCs w:val="28"/>
      </w:rPr>
      <w:t>56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E2CC9">
      <w:rPr>
        <w:b/>
        <w:bCs/>
        <w:noProof/>
        <w:sz w:val="28"/>
        <w:szCs w:val="28"/>
      </w:rPr>
      <w:t>58</w:t>
    </w:r>
    <w:r w:rsidRPr="00D552DB">
      <w:rPr>
        <w:b/>
        <w:bCs/>
        <w:sz w:val="28"/>
        <w:szCs w:val="28"/>
      </w:rPr>
      <w:fldChar w:fldCharType="end"/>
    </w:r>
  </w:p>
  <w:p w14:paraId="6F6E2E67" w14:textId="77777777" w:rsidR="00C85154" w:rsidRDefault="00C8515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B1682" w14:textId="4353A547" w:rsidR="00AE6D41" w:rsidRDefault="00AE6D41" w:rsidP="00911D1E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  <w:t>www.</w:t>
    </w:r>
    <w:r w:rsidRPr="001D7A6B">
      <w:rPr>
        <w:b/>
        <w:bCs/>
        <w:sz w:val="28"/>
        <w:szCs w:val="28"/>
      </w:rPr>
      <w:t>vedavms</w:t>
    </w:r>
    <w:r>
      <w:rPr>
        <w:b/>
        <w:bCs/>
        <w:sz w:val="28"/>
        <w:szCs w:val="28"/>
      </w:rPr>
      <w:t xml:space="preserve">.in  </w:t>
    </w:r>
    <w:r w:rsidR="00911D1E">
      <w:rPr>
        <w:b/>
        <w:bCs/>
        <w:sz w:val="28"/>
        <w:szCs w:val="28"/>
      </w:rPr>
      <w:t xml:space="preserve">                         </w:t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E2CC9">
      <w:rPr>
        <w:b/>
        <w:bCs/>
        <w:noProof/>
        <w:sz w:val="28"/>
        <w:szCs w:val="28"/>
      </w:rPr>
      <w:t>3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E2CC9">
      <w:rPr>
        <w:b/>
        <w:bCs/>
        <w:noProof/>
        <w:sz w:val="28"/>
        <w:szCs w:val="28"/>
      </w:rPr>
      <w:t>58</w:t>
    </w:r>
    <w:r w:rsidRPr="00D552DB">
      <w:rPr>
        <w:b/>
        <w:bCs/>
        <w:sz w:val="28"/>
        <w:szCs w:val="28"/>
      </w:rPr>
      <w:fldChar w:fldCharType="end"/>
    </w:r>
  </w:p>
  <w:p w14:paraId="2B4B59A9" w14:textId="77777777" w:rsidR="00C85154" w:rsidRDefault="00C8515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36315" w14:textId="77777777" w:rsidR="003E2219" w:rsidRDefault="003E2219" w:rsidP="003E2219">
    <w:pPr>
      <w:pStyle w:val="Footer"/>
      <w:pBdr>
        <w:top w:val="single" w:sz="4" w:space="1" w:color="auto"/>
      </w:pBdr>
    </w:pPr>
    <w:r>
      <w:rPr>
        <w:rFonts w:cs="Arial"/>
        <w:b/>
        <w:bCs/>
        <w:sz w:val="32"/>
        <w:szCs w:val="32"/>
      </w:rPr>
      <w:t>Version 2.0</w:t>
    </w:r>
    <w:r>
      <w:rPr>
        <w:rFonts w:cs="Arial"/>
        <w:sz w:val="32"/>
        <w:szCs w:val="32"/>
      </w:rPr>
      <w:tab/>
    </w:r>
    <w:proofErr w:type="gramStart"/>
    <w:r>
      <w:rPr>
        <w:rFonts w:cs="Arial"/>
        <w:sz w:val="32"/>
        <w:szCs w:val="32"/>
      </w:rPr>
      <w:tab/>
      <w:t xml:space="preserve">  </w:t>
    </w:r>
    <w:r>
      <w:rPr>
        <w:rFonts w:cs="Arial"/>
        <w:b/>
        <w:bCs/>
        <w:sz w:val="32"/>
        <w:szCs w:val="32"/>
      </w:rPr>
      <w:t>April</w:t>
    </w:r>
    <w:proofErr w:type="gramEnd"/>
    <w:r>
      <w:rPr>
        <w:rFonts w:cs="Arial"/>
        <w:b/>
        <w:bCs/>
        <w:sz w:val="32"/>
        <w:szCs w:val="32"/>
      </w:rPr>
      <w:t xml:space="preserve"> 30</w:t>
    </w:r>
    <w:r w:rsidRPr="00E34404">
      <w:rPr>
        <w:rFonts w:cs="Arial"/>
        <w:b/>
        <w:bCs/>
        <w:sz w:val="32"/>
        <w:szCs w:val="32"/>
      </w:rPr>
      <w:t>,</w:t>
    </w:r>
    <w:r>
      <w:rPr>
        <w:rFonts w:cs="Arial"/>
        <w:b/>
        <w:bCs/>
        <w:sz w:val="32"/>
        <w:szCs w:val="32"/>
      </w:rPr>
      <w:t xml:space="preserve"> 2026</w:t>
    </w:r>
  </w:p>
  <w:p w14:paraId="272FB89A" w14:textId="7E792A94" w:rsidR="00C85154" w:rsidRPr="003E2219" w:rsidRDefault="00C85154" w:rsidP="003E221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AA6846" w14:textId="79DBD9C3" w:rsidR="001D7A6B" w:rsidRDefault="001D7A6B" w:rsidP="00CB6036">
    <w:pPr>
      <w:pStyle w:val="Footer"/>
      <w:pBdr>
        <w:top w:val="single" w:sz="4" w:space="1" w:color="auto"/>
      </w:pBdr>
      <w:tabs>
        <w:tab w:val="left" w:pos="2554"/>
      </w:tabs>
      <w:jc w:val="right"/>
    </w:pPr>
    <w:r>
      <w:rPr>
        <w:b/>
        <w:bCs/>
        <w:sz w:val="28"/>
        <w:szCs w:val="28"/>
      </w:rPr>
      <w:tab/>
    </w:r>
    <w:r w:rsidR="00AE6D41">
      <w:rPr>
        <w:b/>
        <w:bCs/>
        <w:sz w:val="28"/>
        <w:szCs w:val="28"/>
      </w:rPr>
      <w:t>www.</w:t>
    </w:r>
    <w:r w:rsidRPr="001D7A6B">
      <w:rPr>
        <w:b/>
        <w:bCs/>
        <w:sz w:val="28"/>
        <w:szCs w:val="28"/>
      </w:rPr>
      <w:t>vedavms</w:t>
    </w:r>
    <w:r w:rsidR="00AE6D41">
      <w:rPr>
        <w:b/>
        <w:bCs/>
        <w:sz w:val="28"/>
        <w:szCs w:val="28"/>
      </w:rPr>
      <w:t>.in</w:t>
    </w:r>
    <w:r>
      <w:rPr>
        <w:b/>
        <w:bCs/>
        <w:sz w:val="28"/>
        <w:szCs w:val="28"/>
      </w:rPr>
      <w:t xml:space="preserve">  </w:t>
    </w:r>
    <w:r w:rsidR="00CB6036">
      <w:rPr>
        <w:b/>
        <w:bCs/>
        <w:sz w:val="28"/>
        <w:szCs w:val="28"/>
      </w:rPr>
      <w:t xml:space="preserve">                            </w:t>
    </w:r>
    <w:r>
      <w:rPr>
        <w:b/>
        <w:bCs/>
        <w:sz w:val="28"/>
        <w:szCs w:val="28"/>
      </w:rPr>
      <w:tab/>
    </w:r>
    <w:r w:rsidRPr="00D552DB">
      <w:rPr>
        <w:b/>
        <w:bCs/>
        <w:sz w:val="28"/>
        <w:szCs w:val="28"/>
      </w:rPr>
      <w:t xml:space="preserve">Page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PAGE </w:instrText>
    </w:r>
    <w:r w:rsidRPr="00D552DB">
      <w:rPr>
        <w:b/>
        <w:bCs/>
        <w:sz w:val="28"/>
        <w:szCs w:val="28"/>
      </w:rPr>
      <w:fldChar w:fldCharType="separate"/>
    </w:r>
    <w:r w:rsidR="009E2CC9">
      <w:rPr>
        <w:b/>
        <w:bCs/>
        <w:noProof/>
        <w:sz w:val="28"/>
        <w:szCs w:val="28"/>
      </w:rPr>
      <w:t>55</w:t>
    </w:r>
    <w:r w:rsidRPr="00D552DB">
      <w:rPr>
        <w:b/>
        <w:bCs/>
        <w:sz w:val="28"/>
        <w:szCs w:val="28"/>
      </w:rPr>
      <w:fldChar w:fldCharType="end"/>
    </w:r>
    <w:r w:rsidRPr="00D552DB">
      <w:rPr>
        <w:b/>
        <w:bCs/>
        <w:sz w:val="28"/>
        <w:szCs w:val="28"/>
      </w:rPr>
      <w:t xml:space="preserve"> of </w:t>
    </w:r>
    <w:r w:rsidRPr="00D552DB">
      <w:rPr>
        <w:b/>
        <w:bCs/>
        <w:sz w:val="28"/>
        <w:szCs w:val="28"/>
      </w:rPr>
      <w:fldChar w:fldCharType="begin"/>
    </w:r>
    <w:r w:rsidRPr="00D552DB">
      <w:rPr>
        <w:b/>
        <w:bCs/>
        <w:sz w:val="28"/>
        <w:szCs w:val="28"/>
      </w:rPr>
      <w:instrText xml:space="preserve"> NUMPAGES  </w:instrText>
    </w:r>
    <w:r w:rsidRPr="00D552DB">
      <w:rPr>
        <w:b/>
        <w:bCs/>
        <w:sz w:val="28"/>
        <w:szCs w:val="28"/>
      </w:rPr>
      <w:fldChar w:fldCharType="separate"/>
    </w:r>
    <w:r w:rsidR="009E2CC9">
      <w:rPr>
        <w:b/>
        <w:bCs/>
        <w:noProof/>
        <w:sz w:val="28"/>
        <w:szCs w:val="28"/>
      </w:rPr>
      <w:t>58</w:t>
    </w:r>
    <w:r w:rsidRPr="00D552DB">
      <w:rPr>
        <w:b/>
        <w:bCs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6C2E10" w14:textId="77777777" w:rsidR="00073AB3" w:rsidRDefault="00073AB3" w:rsidP="003B25BE">
      <w:r>
        <w:separator/>
      </w:r>
    </w:p>
  </w:footnote>
  <w:footnote w:type="continuationSeparator" w:id="0">
    <w:p w14:paraId="7A15E5B2" w14:textId="77777777" w:rsidR="00073AB3" w:rsidRDefault="00073AB3" w:rsidP="003B25B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3A9379" w14:textId="77777777" w:rsidR="00C85154" w:rsidRDefault="00C85154" w:rsidP="00AE6D4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82C57" w14:textId="77777777" w:rsidR="00C85154" w:rsidRPr="002C139D" w:rsidRDefault="00C85154" w:rsidP="00996428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8FF0D" w14:textId="77777777" w:rsidR="00C85154" w:rsidRPr="00AE6D41" w:rsidRDefault="00AE6D41" w:rsidP="00AE6D41">
    <w:pPr>
      <w:pStyle w:val="Header"/>
      <w:pBdr>
        <w:bottom w:val="single" w:sz="4" w:space="1" w:color="auto"/>
      </w:pBdr>
      <w:jc w:val="right"/>
      <w:rPr>
        <w:b/>
        <w:bCs/>
        <w:sz w:val="28"/>
        <w:szCs w:val="28"/>
        <w:lang w:bidi="ta-IN"/>
      </w:rPr>
    </w:pPr>
    <w:r w:rsidRPr="00AE6D41">
      <w:rPr>
        <w:rFonts w:ascii="Latha" w:hAnsi="Latha" w:cs="Latha" w:hint="cs"/>
        <w:b/>
        <w:bCs/>
        <w:szCs w:val="24"/>
        <w:cs/>
        <w:lang w:bidi="ta-IN"/>
      </w:rPr>
      <w:t>பத</w:t>
    </w:r>
    <w:r w:rsidRPr="00AE6D41">
      <w:rPr>
        <w:b/>
        <w:bCs/>
        <w:position w:val="-12"/>
        <w:szCs w:val="24"/>
        <w:cs/>
      </w:rPr>
      <w:t>3</w:t>
    </w:r>
    <w:r w:rsidRPr="00AE6D41">
      <w:rPr>
        <w:rFonts w:ascii="Latha" w:hAnsi="Latha" w:cs="Latha" w:hint="cs"/>
        <w:b/>
        <w:bCs/>
        <w:szCs w:val="24"/>
        <w:cs/>
        <w:lang w:bidi="ta-IN"/>
      </w:rPr>
      <w:t xml:space="preserve"> பா</w:t>
    </w:r>
    <w:r w:rsidRPr="00AE6D41">
      <w:rPr>
        <w:rFonts w:ascii="Latha" w:hAnsi="Latha" w:cs="Latha"/>
        <w:b/>
        <w:bCs/>
        <w:szCs w:val="24"/>
        <w:cs/>
        <w:lang w:bidi="ta-IN"/>
      </w:rPr>
      <w:t>டே</w:t>
    </w:r>
    <w:r w:rsidRPr="00AE6D41">
      <w:rPr>
        <w:b/>
        <w:bCs/>
        <w:position w:val="-12"/>
        <w:szCs w:val="24"/>
        <w:cs/>
      </w:rPr>
      <w:t>2</w:t>
    </w:r>
    <w:r w:rsidRPr="00AE6D41">
      <w:rPr>
        <w:rFonts w:cs="Latha" w:hint="cs"/>
        <w:b/>
        <w:bCs/>
        <w:position w:val="-12"/>
        <w:szCs w:val="24"/>
        <w:cs/>
        <w:lang w:bidi="ta-IN"/>
      </w:rPr>
      <w:t xml:space="preserve"> </w:t>
    </w:r>
    <w:r w:rsidR="00C85154" w:rsidRPr="00AE6D41">
      <w:rPr>
        <w:rFonts w:ascii="Latha" w:hAnsi="Latha" w:cs="Latha" w:hint="cs"/>
        <w:b/>
        <w:bCs/>
        <w:szCs w:val="24"/>
        <w:cs/>
      </w:rPr>
      <w:t>ஷஷ்ட</w:t>
    </w:r>
    <w:r w:rsidR="00C85154" w:rsidRPr="00AE6D41">
      <w:rPr>
        <w:b/>
        <w:bCs/>
        <w:position w:val="-12"/>
        <w:szCs w:val="24"/>
        <w:cs/>
      </w:rPr>
      <w:t>2</w:t>
    </w:r>
    <w:r w:rsidR="00C85154" w:rsidRPr="00AE6D41">
      <w:rPr>
        <w:rFonts w:ascii="Latha" w:hAnsi="Latha" w:cs="Latha" w:hint="cs"/>
        <w:b/>
        <w:bCs/>
        <w:szCs w:val="24"/>
        <w:cs/>
      </w:rPr>
      <w:t>காண்டே</w:t>
    </w:r>
    <w:r w:rsidR="00C85154" w:rsidRPr="00AE6D41">
      <w:rPr>
        <w:b/>
        <w:bCs/>
        <w:position w:val="-12"/>
        <w:szCs w:val="24"/>
        <w:cs/>
      </w:rPr>
      <w:t>3</w:t>
    </w:r>
    <w:r w:rsidR="00C85154" w:rsidRPr="00AE6D41">
      <w:rPr>
        <w:b/>
        <w:bCs/>
        <w:szCs w:val="24"/>
        <w:cs/>
      </w:rPr>
      <w:t xml:space="preserve"> </w:t>
    </w:r>
    <w:r w:rsidR="00C85154" w:rsidRPr="00AE6D41">
      <w:rPr>
        <w:rFonts w:cs="Latha" w:hint="cs"/>
        <w:b/>
        <w:bCs/>
        <w:szCs w:val="24"/>
        <w:cs/>
        <w:lang w:bidi="ta-IN"/>
      </w:rPr>
      <w:t>பஞ்சம</w:t>
    </w:r>
    <w:r w:rsidR="00C85154" w:rsidRPr="00AE6D41">
      <w:rPr>
        <w:b/>
        <w:bCs/>
        <w:szCs w:val="24"/>
        <w:cs/>
      </w:rPr>
      <w:t xml:space="preserve">: </w:t>
    </w:r>
    <w:r w:rsidR="00C85154" w:rsidRPr="00AE6D41">
      <w:rPr>
        <w:rFonts w:ascii="Latha" w:hAnsi="Latha" w:cs="Latha" w:hint="cs"/>
        <w:b/>
        <w:bCs/>
        <w:szCs w:val="24"/>
        <w:cs/>
      </w:rPr>
      <w:t>ப்ரஶ்ன</w:t>
    </w:r>
    <w:r w:rsidRPr="00AE6D41">
      <w:rPr>
        <w:rFonts w:ascii="Latha" w:hAnsi="Latha" w:cs="Latha" w:hint="cs"/>
        <w:b/>
        <w:bCs/>
        <w:szCs w:val="24"/>
        <w:cs/>
        <w:lang w:bidi="ta-IN"/>
      </w:rPr>
      <w:t xml:space="preserve"> </w:t>
    </w:r>
    <w:r w:rsidRPr="00AE6D41">
      <w:rPr>
        <w:rFonts w:ascii="Latha" w:hAnsi="Latha" w:cs="Latha"/>
        <w:b/>
        <w:bCs/>
        <w:szCs w:val="24"/>
        <w:cs/>
        <w:lang w:bidi="ta-IN"/>
      </w:rPr>
      <w:t>–</w:t>
    </w:r>
    <w:r w:rsidRPr="00AE6D41">
      <w:rPr>
        <w:rFonts w:ascii="Latha" w:hAnsi="Latha" w:cs="Latha" w:hint="cs"/>
        <w:b/>
        <w:bCs/>
        <w:szCs w:val="24"/>
        <w:cs/>
        <w:lang w:bidi="ta-IN"/>
      </w:rPr>
      <w:t xml:space="preserve"> </w:t>
    </w:r>
    <w:r w:rsidRPr="00AE6D41">
      <w:rPr>
        <w:rFonts w:ascii="Latha" w:hAnsi="Latha" w:cs="Latha"/>
        <w:b/>
        <w:bCs/>
        <w:sz w:val="28"/>
        <w:szCs w:val="28"/>
        <w:lang w:bidi="ta-IN"/>
      </w:rPr>
      <w:t>T.S 6.5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5E25F" w14:textId="77777777" w:rsidR="003B25BE" w:rsidRPr="003B25BE" w:rsidRDefault="003B25BE" w:rsidP="00AE6D41">
    <w:pPr>
      <w:pStyle w:val="Header"/>
      <w:pBdr>
        <w:bottom w:val="single" w:sz="4" w:space="1" w:color="auto"/>
      </w:pBdr>
      <w:jc w:val="right"/>
      <w:rPr>
        <w:b/>
        <w:bCs/>
        <w:szCs w:val="24"/>
      </w:rPr>
    </w:pPr>
    <w:r>
      <w:rPr>
        <w:rFonts w:ascii="Latha" w:hAnsi="Latha" w:cs="Latha"/>
        <w:b/>
        <w:bCs/>
        <w:szCs w:val="24"/>
      </w:rPr>
      <w:tab/>
    </w:r>
    <w:r w:rsidRPr="003B25BE">
      <w:rPr>
        <w:rFonts w:ascii="Latha" w:hAnsi="Latha" w:cs="Latha" w:hint="cs"/>
        <w:b/>
        <w:bCs/>
        <w:szCs w:val="24"/>
        <w:cs/>
      </w:rPr>
      <w:t>ஷஷ்ட</w:t>
    </w:r>
    <w:r w:rsidRPr="003B25BE">
      <w:rPr>
        <w:b/>
        <w:bCs/>
        <w:position w:val="-12"/>
        <w:szCs w:val="24"/>
        <w:cs/>
      </w:rPr>
      <w:t>2</w:t>
    </w:r>
    <w:r w:rsidRPr="003B25BE">
      <w:rPr>
        <w:rFonts w:ascii="Latha" w:hAnsi="Latha" w:cs="Latha" w:hint="cs"/>
        <w:b/>
        <w:bCs/>
        <w:szCs w:val="24"/>
        <w:cs/>
      </w:rPr>
      <w:t>காண்டே</w:t>
    </w:r>
    <w:r w:rsidRPr="003B25BE">
      <w:rPr>
        <w:b/>
        <w:bCs/>
        <w:position w:val="-12"/>
        <w:szCs w:val="24"/>
        <w:cs/>
      </w:rPr>
      <w:t>3</w:t>
    </w:r>
    <w:r w:rsidRPr="003B25BE">
      <w:rPr>
        <w:b/>
        <w:bCs/>
        <w:szCs w:val="24"/>
        <w:cs/>
      </w:rPr>
      <w:t xml:space="preserve"> </w:t>
    </w:r>
    <w:r>
      <w:rPr>
        <w:rFonts w:cs="Latha" w:hint="cs"/>
        <w:b/>
        <w:bCs/>
        <w:szCs w:val="24"/>
        <w:cs/>
        <w:lang w:bidi="ta-IN"/>
      </w:rPr>
      <w:t>பஞ்சம</w:t>
    </w:r>
    <w:r w:rsidRPr="003B25BE">
      <w:rPr>
        <w:b/>
        <w:bCs/>
        <w:szCs w:val="24"/>
        <w:cs/>
      </w:rPr>
      <w:t xml:space="preserve">: </w:t>
    </w:r>
    <w:r w:rsidRPr="003B25BE">
      <w:rPr>
        <w:rFonts w:ascii="Latha" w:hAnsi="Latha" w:cs="Latha" w:hint="cs"/>
        <w:b/>
        <w:bCs/>
        <w:szCs w:val="24"/>
        <w:cs/>
      </w:rPr>
      <w:t>ப்ரஶ்ன</w:t>
    </w:r>
    <w:r w:rsidRPr="003B25BE">
      <w:rPr>
        <w:b/>
        <w:bCs/>
        <w:szCs w:val="24"/>
        <w:cs/>
      </w:rPr>
      <w:t>:</w:t>
    </w:r>
    <w:r w:rsidR="00AE6D41">
      <w:rPr>
        <w:b/>
        <w:bCs/>
        <w:szCs w:val="24"/>
      </w:rPr>
      <w:t xml:space="preserve"> -TS 6.5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D40D62"/>
    <w:multiLevelType w:val="multilevel"/>
    <w:tmpl w:val="64C086E6"/>
    <w:lvl w:ilvl="0">
      <w:start w:val="6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4B4FBC"/>
    <w:multiLevelType w:val="hybridMultilevel"/>
    <w:tmpl w:val="3DBE0F5A"/>
    <w:lvl w:ilvl="0" w:tplc="2884DA0A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6FA22E64" w:tentative="1">
      <w:start w:val="1"/>
      <w:numFmt w:val="lowerLetter"/>
      <w:lvlText w:val="%2."/>
      <w:lvlJc w:val="left"/>
      <w:pPr>
        <w:ind w:left="1440" w:hanging="360"/>
      </w:pPr>
    </w:lvl>
    <w:lvl w:ilvl="2" w:tplc="38FED58A" w:tentative="1">
      <w:start w:val="1"/>
      <w:numFmt w:val="lowerRoman"/>
      <w:lvlText w:val="%3."/>
      <w:lvlJc w:val="right"/>
      <w:pPr>
        <w:ind w:left="2160" w:hanging="180"/>
      </w:pPr>
    </w:lvl>
    <w:lvl w:ilvl="3" w:tplc="A7AAD91A" w:tentative="1">
      <w:start w:val="1"/>
      <w:numFmt w:val="decimal"/>
      <w:lvlText w:val="%4."/>
      <w:lvlJc w:val="left"/>
      <w:pPr>
        <w:ind w:left="2880" w:hanging="360"/>
      </w:pPr>
    </w:lvl>
    <w:lvl w:ilvl="4" w:tplc="43AC7116" w:tentative="1">
      <w:start w:val="1"/>
      <w:numFmt w:val="lowerLetter"/>
      <w:lvlText w:val="%5."/>
      <w:lvlJc w:val="left"/>
      <w:pPr>
        <w:ind w:left="3600" w:hanging="360"/>
      </w:pPr>
    </w:lvl>
    <w:lvl w:ilvl="5" w:tplc="DAA0B330" w:tentative="1">
      <w:start w:val="1"/>
      <w:numFmt w:val="lowerRoman"/>
      <w:lvlText w:val="%6."/>
      <w:lvlJc w:val="right"/>
      <w:pPr>
        <w:ind w:left="4320" w:hanging="180"/>
      </w:pPr>
    </w:lvl>
    <w:lvl w:ilvl="6" w:tplc="BAC6F346" w:tentative="1">
      <w:start w:val="1"/>
      <w:numFmt w:val="decimal"/>
      <w:lvlText w:val="%7."/>
      <w:lvlJc w:val="left"/>
      <w:pPr>
        <w:ind w:left="5040" w:hanging="360"/>
      </w:pPr>
    </w:lvl>
    <w:lvl w:ilvl="7" w:tplc="59847E6C" w:tentative="1">
      <w:start w:val="1"/>
      <w:numFmt w:val="lowerLetter"/>
      <w:lvlText w:val="%8."/>
      <w:lvlJc w:val="left"/>
      <w:pPr>
        <w:ind w:left="5760" w:hanging="360"/>
      </w:pPr>
    </w:lvl>
    <w:lvl w:ilvl="8" w:tplc="9D5EA59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1D7001"/>
    <w:multiLevelType w:val="hybridMultilevel"/>
    <w:tmpl w:val="B2E0A99C"/>
    <w:lvl w:ilvl="0" w:tplc="844E37C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1D092F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6F42C324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3E866A2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0D55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8D6836B4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57ED1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7C15A8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6C2262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63663675">
    <w:abstractNumId w:val="3"/>
  </w:num>
  <w:num w:numId="2" w16cid:durableId="41563167">
    <w:abstractNumId w:val="4"/>
  </w:num>
  <w:num w:numId="3" w16cid:durableId="619410007">
    <w:abstractNumId w:val="0"/>
  </w:num>
  <w:num w:numId="4" w16cid:durableId="1570799597">
    <w:abstractNumId w:val="0"/>
    <w:lvlOverride w:ilvl="0">
      <w:startOverride w:val="6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943755578">
    <w:abstractNumId w:val="1"/>
  </w:num>
  <w:num w:numId="6" w16cid:durableId="60418964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10"/>
  <w:displayHorizont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5BE"/>
    <w:rsid w:val="00017C90"/>
    <w:rsid w:val="0003242A"/>
    <w:rsid w:val="00051EC5"/>
    <w:rsid w:val="00057BAB"/>
    <w:rsid w:val="00063987"/>
    <w:rsid w:val="00064838"/>
    <w:rsid w:val="00070B5C"/>
    <w:rsid w:val="00073AB3"/>
    <w:rsid w:val="00076C05"/>
    <w:rsid w:val="00093C0C"/>
    <w:rsid w:val="000A518C"/>
    <w:rsid w:val="000B1936"/>
    <w:rsid w:val="000B39C6"/>
    <w:rsid w:val="000D176D"/>
    <w:rsid w:val="000E7E2E"/>
    <w:rsid w:val="000F334D"/>
    <w:rsid w:val="000F4AA6"/>
    <w:rsid w:val="00100E9A"/>
    <w:rsid w:val="001050C9"/>
    <w:rsid w:val="0011661D"/>
    <w:rsid w:val="00132CB2"/>
    <w:rsid w:val="001374B4"/>
    <w:rsid w:val="0014155C"/>
    <w:rsid w:val="00143C2F"/>
    <w:rsid w:val="00161857"/>
    <w:rsid w:val="00175614"/>
    <w:rsid w:val="00176B29"/>
    <w:rsid w:val="0018112E"/>
    <w:rsid w:val="001D3637"/>
    <w:rsid w:val="001D7A6B"/>
    <w:rsid w:val="001F659B"/>
    <w:rsid w:val="002059F5"/>
    <w:rsid w:val="00205E5D"/>
    <w:rsid w:val="0022138E"/>
    <w:rsid w:val="00237D6A"/>
    <w:rsid w:val="002420E8"/>
    <w:rsid w:val="00272EB3"/>
    <w:rsid w:val="002737D4"/>
    <w:rsid w:val="00284355"/>
    <w:rsid w:val="00294004"/>
    <w:rsid w:val="002A2153"/>
    <w:rsid w:val="002C6BA7"/>
    <w:rsid w:val="002D08C5"/>
    <w:rsid w:val="002E058A"/>
    <w:rsid w:val="002E312C"/>
    <w:rsid w:val="002F5522"/>
    <w:rsid w:val="003036F1"/>
    <w:rsid w:val="0030772A"/>
    <w:rsid w:val="00366B23"/>
    <w:rsid w:val="003748BE"/>
    <w:rsid w:val="00396153"/>
    <w:rsid w:val="003B19E4"/>
    <w:rsid w:val="003B2370"/>
    <w:rsid w:val="003B25BE"/>
    <w:rsid w:val="003C19E6"/>
    <w:rsid w:val="003D07EB"/>
    <w:rsid w:val="003E2219"/>
    <w:rsid w:val="0040564C"/>
    <w:rsid w:val="00420AA2"/>
    <w:rsid w:val="0042446A"/>
    <w:rsid w:val="00442817"/>
    <w:rsid w:val="004540BB"/>
    <w:rsid w:val="00455065"/>
    <w:rsid w:val="00470294"/>
    <w:rsid w:val="00484C1C"/>
    <w:rsid w:val="00486249"/>
    <w:rsid w:val="004A0D43"/>
    <w:rsid w:val="004B619A"/>
    <w:rsid w:val="004B6313"/>
    <w:rsid w:val="004B7658"/>
    <w:rsid w:val="004C5297"/>
    <w:rsid w:val="004F045A"/>
    <w:rsid w:val="00514444"/>
    <w:rsid w:val="00537B38"/>
    <w:rsid w:val="00576ED0"/>
    <w:rsid w:val="00592103"/>
    <w:rsid w:val="005941F4"/>
    <w:rsid w:val="005C5139"/>
    <w:rsid w:val="00615A0F"/>
    <w:rsid w:val="0064526E"/>
    <w:rsid w:val="006549E1"/>
    <w:rsid w:val="0067019A"/>
    <w:rsid w:val="006B0C6D"/>
    <w:rsid w:val="006B1812"/>
    <w:rsid w:val="006B53D3"/>
    <w:rsid w:val="006C134B"/>
    <w:rsid w:val="006D19E7"/>
    <w:rsid w:val="006F24B1"/>
    <w:rsid w:val="006F71B5"/>
    <w:rsid w:val="0070179B"/>
    <w:rsid w:val="007336B4"/>
    <w:rsid w:val="007343B9"/>
    <w:rsid w:val="00734962"/>
    <w:rsid w:val="0075688F"/>
    <w:rsid w:val="0076479C"/>
    <w:rsid w:val="00767AD7"/>
    <w:rsid w:val="007D31A0"/>
    <w:rsid w:val="007E3E44"/>
    <w:rsid w:val="00806970"/>
    <w:rsid w:val="00810D1B"/>
    <w:rsid w:val="008262D3"/>
    <w:rsid w:val="00850512"/>
    <w:rsid w:val="00867970"/>
    <w:rsid w:val="00875075"/>
    <w:rsid w:val="00881E62"/>
    <w:rsid w:val="00891C00"/>
    <w:rsid w:val="008930A2"/>
    <w:rsid w:val="008A3A1E"/>
    <w:rsid w:val="008A4D71"/>
    <w:rsid w:val="008B08EE"/>
    <w:rsid w:val="008B3B8B"/>
    <w:rsid w:val="008E4335"/>
    <w:rsid w:val="008E5868"/>
    <w:rsid w:val="008E6782"/>
    <w:rsid w:val="008E7326"/>
    <w:rsid w:val="00911D1E"/>
    <w:rsid w:val="00912C21"/>
    <w:rsid w:val="009269D3"/>
    <w:rsid w:val="00935A67"/>
    <w:rsid w:val="00936A00"/>
    <w:rsid w:val="00936A14"/>
    <w:rsid w:val="00971673"/>
    <w:rsid w:val="00991330"/>
    <w:rsid w:val="00996428"/>
    <w:rsid w:val="009B03E2"/>
    <w:rsid w:val="009C79FE"/>
    <w:rsid w:val="009D1BAF"/>
    <w:rsid w:val="009E1306"/>
    <w:rsid w:val="009E2CC9"/>
    <w:rsid w:val="009F28DB"/>
    <w:rsid w:val="009F5840"/>
    <w:rsid w:val="00A00316"/>
    <w:rsid w:val="00A07221"/>
    <w:rsid w:val="00A21679"/>
    <w:rsid w:val="00A36EA4"/>
    <w:rsid w:val="00A71591"/>
    <w:rsid w:val="00A77DBF"/>
    <w:rsid w:val="00AC1E26"/>
    <w:rsid w:val="00AD6CD1"/>
    <w:rsid w:val="00AE6D41"/>
    <w:rsid w:val="00AF63A3"/>
    <w:rsid w:val="00AF7EED"/>
    <w:rsid w:val="00B13CF1"/>
    <w:rsid w:val="00B32E4C"/>
    <w:rsid w:val="00B43BC9"/>
    <w:rsid w:val="00B5388D"/>
    <w:rsid w:val="00B57BB1"/>
    <w:rsid w:val="00B667EB"/>
    <w:rsid w:val="00B73077"/>
    <w:rsid w:val="00B745FE"/>
    <w:rsid w:val="00B80430"/>
    <w:rsid w:val="00B84F6C"/>
    <w:rsid w:val="00B9148D"/>
    <w:rsid w:val="00BA36DF"/>
    <w:rsid w:val="00BD16F8"/>
    <w:rsid w:val="00BF06E7"/>
    <w:rsid w:val="00BF1298"/>
    <w:rsid w:val="00C261B1"/>
    <w:rsid w:val="00C85154"/>
    <w:rsid w:val="00C85F1D"/>
    <w:rsid w:val="00C8633F"/>
    <w:rsid w:val="00C863A4"/>
    <w:rsid w:val="00CA4863"/>
    <w:rsid w:val="00CA4D70"/>
    <w:rsid w:val="00CA4FD0"/>
    <w:rsid w:val="00CA5200"/>
    <w:rsid w:val="00CB6036"/>
    <w:rsid w:val="00CC293A"/>
    <w:rsid w:val="00CC4D7F"/>
    <w:rsid w:val="00CE09DB"/>
    <w:rsid w:val="00D130CF"/>
    <w:rsid w:val="00D20777"/>
    <w:rsid w:val="00D20867"/>
    <w:rsid w:val="00D22EB4"/>
    <w:rsid w:val="00D23E66"/>
    <w:rsid w:val="00D257C2"/>
    <w:rsid w:val="00D32065"/>
    <w:rsid w:val="00D37EBA"/>
    <w:rsid w:val="00D44B73"/>
    <w:rsid w:val="00D5096F"/>
    <w:rsid w:val="00D8336F"/>
    <w:rsid w:val="00DA68AC"/>
    <w:rsid w:val="00DE344F"/>
    <w:rsid w:val="00E211E8"/>
    <w:rsid w:val="00E27721"/>
    <w:rsid w:val="00E279A1"/>
    <w:rsid w:val="00E42BC6"/>
    <w:rsid w:val="00E56E9A"/>
    <w:rsid w:val="00E73B53"/>
    <w:rsid w:val="00EA61EA"/>
    <w:rsid w:val="00EA6B25"/>
    <w:rsid w:val="00EA71CE"/>
    <w:rsid w:val="00EC1791"/>
    <w:rsid w:val="00EC1D9D"/>
    <w:rsid w:val="00EE1FDB"/>
    <w:rsid w:val="00EE52FD"/>
    <w:rsid w:val="00F01ACD"/>
    <w:rsid w:val="00F140D2"/>
    <w:rsid w:val="00F14962"/>
    <w:rsid w:val="00F91911"/>
    <w:rsid w:val="00FA0A22"/>
    <w:rsid w:val="00FA5731"/>
    <w:rsid w:val="00FB6B24"/>
    <w:rsid w:val="00FC3697"/>
    <w:rsid w:val="00FD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C22A3"/>
  <w15:chartTrackingRefBased/>
  <w15:docId w15:val="{847ABD97-22D6-4694-8335-C55A1D15E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3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3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3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3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3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3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3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3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3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3B25BE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3B25BE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3B25BE"/>
  </w:style>
  <w:style w:type="paragraph" w:styleId="TOC2">
    <w:name w:val="toc 2"/>
    <w:basedOn w:val="Normal"/>
    <w:next w:val="Normal"/>
    <w:autoRedefine/>
    <w:uiPriority w:val="39"/>
    <w:unhideWhenUsed/>
    <w:rsid w:val="003B25BE"/>
    <w:pPr>
      <w:ind w:left="240"/>
    </w:pPr>
  </w:style>
  <w:style w:type="character" w:styleId="Hyperlink">
    <w:name w:val="Hyperlink"/>
    <w:uiPriority w:val="99"/>
    <w:unhideWhenUsed/>
    <w:rsid w:val="003B25BE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3B25B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3B25BE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1F659B"/>
    <w:pPr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vedavms@gmail.com" TargetMode="External"/><Relationship Id="rId12" Type="http://schemas.openxmlformats.org/officeDocument/2006/relationships/footer" Target="footer3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58</Pages>
  <Words>7936</Words>
  <Characters>45236</Characters>
  <Application>Microsoft Office Word</Application>
  <DocSecurity>0</DocSecurity>
  <Lines>376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53066</CharactersWithSpaces>
  <SharedDoc>false</SharedDoc>
  <HLinks>
    <vt:vector size="12" baseType="variant">
      <vt:variant>
        <vt:i4>1441853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_Toc489140483</vt:lpwstr>
      </vt:variant>
      <vt:variant>
        <vt:i4>1441853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_Toc489140482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Sethuraman Krishnamurthi</cp:lastModifiedBy>
  <cp:revision>71</cp:revision>
  <cp:lastPrinted>2019-02-06T15:01:00Z</cp:lastPrinted>
  <dcterms:created xsi:type="dcterms:W3CDTF">2021-02-09T00:55:00Z</dcterms:created>
  <dcterms:modified xsi:type="dcterms:W3CDTF">2026-04-25T16:27:00Z</dcterms:modified>
</cp:coreProperties>
</file>